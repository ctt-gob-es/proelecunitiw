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28F4" w:rsidRDefault="005F28F4" w:rsidP="007B467C">
      <w:pPr>
        <w:pStyle w:val="TtuloPortada"/>
        <w:snapToGrid w:val="0"/>
        <w:spacing w:before="0" w:after="120"/>
        <w:ind w:left="0" w:firstLine="567"/>
        <w:jc w:val="center"/>
        <w:rPr>
          <w:rFonts w:ascii="Frutiger-Bold" w:hAnsi="Frutiger-Bold"/>
          <w:b w:val="0"/>
        </w:rPr>
      </w:pPr>
    </w:p>
    <w:p w:rsidR="00261C10" w:rsidRDefault="00261C10" w:rsidP="007B467C">
      <w:pPr>
        <w:pStyle w:val="TtuloPortada"/>
        <w:snapToGrid w:val="0"/>
        <w:spacing w:before="0" w:after="120"/>
        <w:ind w:left="0" w:firstLine="567"/>
        <w:jc w:val="center"/>
        <w:rPr>
          <w:rFonts w:ascii="Frutiger-Bold" w:hAnsi="Frutiger-Bold"/>
          <w:b w:val="0"/>
        </w:rPr>
      </w:pPr>
    </w:p>
    <w:p w:rsidR="00CA3334" w:rsidRPr="002005E3" w:rsidRDefault="0008180B" w:rsidP="00172AF1">
      <w:pPr>
        <w:pStyle w:val="TtuloPortada"/>
        <w:snapToGrid w:val="0"/>
        <w:spacing w:before="0" w:after="120"/>
        <w:ind w:left="0"/>
      </w:pPr>
      <w:r>
        <w:rPr>
          <w:noProof/>
          <w:lang w:eastAsia="es-ES"/>
        </w:rPr>
        <w:drawing>
          <wp:anchor distT="0" distB="0" distL="114300" distR="114300" simplePos="0" relativeHeight="251658240" behindDoc="0" locked="0" layoutInCell="1" allowOverlap="1">
            <wp:simplePos x="0" y="0"/>
            <wp:positionH relativeFrom="margin">
              <wp:posOffset>949325</wp:posOffset>
            </wp:positionH>
            <wp:positionV relativeFrom="paragraph">
              <wp:posOffset>701675</wp:posOffset>
            </wp:positionV>
            <wp:extent cx="4580255" cy="891540"/>
            <wp:effectExtent l="0" t="0" r="0" b="0"/>
            <wp:wrapTopAndBottom/>
            <wp:docPr id="18"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80255" cy="8915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72AF1" w:rsidRDefault="00172AF1" w:rsidP="00172AF1">
      <w:pPr>
        <w:autoSpaceDE w:val="0"/>
        <w:autoSpaceDN w:val="0"/>
        <w:adjustRightInd w:val="0"/>
        <w:spacing w:after="120" w:line="360" w:lineRule="auto"/>
        <w:ind w:left="1416" w:firstLine="708"/>
        <w:rPr>
          <w:b/>
          <w:bCs/>
          <w:sz w:val="32"/>
          <w:szCs w:val="32"/>
        </w:rPr>
      </w:pPr>
    </w:p>
    <w:p w:rsidR="007E66A6" w:rsidRDefault="00172AF1" w:rsidP="00172AF1">
      <w:pPr>
        <w:autoSpaceDE w:val="0"/>
        <w:autoSpaceDN w:val="0"/>
        <w:adjustRightInd w:val="0"/>
        <w:spacing w:after="120" w:line="360" w:lineRule="auto"/>
        <w:ind w:left="1416" w:firstLine="708"/>
        <w:rPr>
          <w:rFonts w:ascii="Frutiger-Bold" w:hAnsi="Frutiger-Bold"/>
          <w:sz w:val="32"/>
          <w:szCs w:val="32"/>
          <w:lang w:eastAsia="ar-SA"/>
        </w:rPr>
      </w:pPr>
      <w:r w:rsidRPr="00C53E56">
        <w:rPr>
          <w:b/>
          <w:bCs/>
          <w:sz w:val="32"/>
          <w:szCs w:val="32"/>
        </w:rPr>
        <w:t>Plataforma de Administración Electrónica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242"/>
        <w:gridCol w:w="1200"/>
        <w:gridCol w:w="1169"/>
        <w:gridCol w:w="1231"/>
        <w:gridCol w:w="1320"/>
        <w:gridCol w:w="1557"/>
      </w:tblGrid>
      <w:tr w:rsidR="007D7F29" w:rsidRPr="00345B26" w:rsidTr="00172AF1">
        <w:trPr>
          <w:cantSplit/>
          <w:trHeight w:val="936"/>
          <w:jc w:val="center"/>
        </w:trPr>
        <w:tc>
          <w:tcPr>
            <w:tcW w:w="7719" w:type="dxa"/>
            <w:gridSpan w:val="6"/>
            <w:shd w:val="pct10" w:color="auto" w:fill="FFFFFF"/>
            <w:vAlign w:val="center"/>
          </w:tcPr>
          <w:p w:rsidR="007D7F29" w:rsidRPr="00172AF1" w:rsidRDefault="00A26897" w:rsidP="00172AF1">
            <w:pPr>
              <w:spacing w:after="120" w:line="360" w:lineRule="auto"/>
              <w:ind w:right="224"/>
              <w:jc w:val="center"/>
              <w:rPr>
                <w:rFonts w:ascii="Verdana" w:hAnsi="Verdana"/>
                <w:bCs/>
              </w:rPr>
            </w:pPr>
            <w:r w:rsidRPr="00172AF1">
              <w:rPr>
                <w:rFonts w:ascii="Verdana" w:hAnsi="Verdana"/>
                <w:bCs/>
              </w:rPr>
              <w:t>Análisis de implem</w:t>
            </w:r>
            <w:r w:rsidR="00275AFC" w:rsidRPr="00172AF1">
              <w:rPr>
                <w:rFonts w:ascii="Verdana" w:hAnsi="Verdana"/>
                <w:bCs/>
              </w:rPr>
              <w:t xml:space="preserve">entación Procedimiento </w:t>
            </w:r>
            <w:r w:rsidR="00064553" w:rsidRPr="00172AF1">
              <w:rPr>
                <w:rFonts w:ascii="Verdana" w:hAnsi="Verdana"/>
                <w:bCs/>
              </w:rPr>
              <w:t>02-08 Solicitud de Anticipos</w:t>
            </w:r>
          </w:p>
        </w:tc>
      </w:tr>
      <w:tr w:rsidR="007D7F29" w:rsidRPr="00345B26" w:rsidTr="00172AF1">
        <w:trPr>
          <w:cantSplit/>
          <w:trHeight w:val="382"/>
          <w:jc w:val="center"/>
        </w:trPr>
        <w:tc>
          <w:tcPr>
            <w:tcW w:w="1242" w:type="dxa"/>
            <w:tcBorders>
              <w:left w:val="nil"/>
              <w:bottom w:val="nil"/>
            </w:tcBorders>
            <w:vAlign w:val="center"/>
          </w:tcPr>
          <w:p w:rsidR="007D7F29" w:rsidRPr="00345B26" w:rsidRDefault="007D7F29" w:rsidP="007B467C">
            <w:pPr>
              <w:pStyle w:val="Encabezado"/>
              <w:spacing w:after="120"/>
              <w:ind w:right="224" w:firstLine="567"/>
              <w:jc w:val="center"/>
            </w:pPr>
          </w:p>
        </w:tc>
        <w:tc>
          <w:tcPr>
            <w:tcW w:w="1200" w:type="dxa"/>
            <w:tcBorders>
              <w:right w:val="nil"/>
            </w:tcBorders>
            <w:vAlign w:val="center"/>
          </w:tcPr>
          <w:p w:rsidR="007D7F29" w:rsidRPr="00345B26" w:rsidRDefault="007D7F29" w:rsidP="007B467C">
            <w:pPr>
              <w:pStyle w:val="Tabla"/>
              <w:spacing w:before="0" w:after="120" w:line="360" w:lineRule="auto"/>
            </w:pPr>
            <w:r w:rsidRPr="00345B26">
              <w:t>Versión :</w:t>
            </w:r>
          </w:p>
        </w:tc>
        <w:tc>
          <w:tcPr>
            <w:tcW w:w="1169" w:type="dxa"/>
            <w:tcBorders>
              <w:left w:val="nil"/>
            </w:tcBorders>
            <w:vAlign w:val="center"/>
          </w:tcPr>
          <w:p w:rsidR="007D7F29" w:rsidRPr="00345B26" w:rsidRDefault="00172AF1" w:rsidP="007B467C">
            <w:pPr>
              <w:pStyle w:val="Tabla"/>
              <w:spacing w:before="0" w:after="120" w:line="360" w:lineRule="auto"/>
            </w:pPr>
            <w:r>
              <w:t>3</w:t>
            </w:r>
            <w:r w:rsidR="000D1B18">
              <w:t>.0</w:t>
            </w:r>
          </w:p>
        </w:tc>
        <w:tc>
          <w:tcPr>
            <w:tcW w:w="1231" w:type="dxa"/>
            <w:tcBorders>
              <w:right w:val="nil"/>
            </w:tcBorders>
            <w:vAlign w:val="center"/>
          </w:tcPr>
          <w:p w:rsidR="007D7F29" w:rsidRPr="00345B26" w:rsidRDefault="007D7F29" w:rsidP="007B467C">
            <w:pPr>
              <w:pStyle w:val="Tabla"/>
              <w:spacing w:before="0" w:after="120" w:line="360" w:lineRule="auto"/>
            </w:pPr>
            <w:r w:rsidRPr="00345B26">
              <w:t>Fecha:</w:t>
            </w:r>
          </w:p>
        </w:tc>
        <w:tc>
          <w:tcPr>
            <w:tcW w:w="1320" w:type="dxa"/>
            <w:tcBorders>
              <w:left w:val="nil"/>
            </w:tcBorders>
            <w:vAlign w:val="center"/>
          </w:tcPr>
          <w:p w:rsidR="007D7F29" w:rsidRPr="00345B26" w:rsidRDefault="00924EFC" w:rsidP="00924EFC">
            <w:pPr>
              <w:pStyle w:val="Tabla"/>
              <w:spacing w:before="0" w:after="120" w:line="360" w:lineRule="auto"/>
              <w:rPr>
                <w:sz w:val="22"/>
                <w:szCs w:val="22"/>
              </w:rPr>
            </w:pPr>
            <w:r>
              <w:rPr>
                <w:sz w:val="22"/>
                <w:szCs w:val="22"/>
              </w:rPr>
              <w:t>01</w:t>
            </w:r>
            <w:r w:rsidR="007D7F29">
              <w:rPr>
                <w:sz w:val="22"/>
                <w:szCs w:val="22"/>
              </w:rPr>
              <w:t>/</w:t>
            </w:r>
            <w:r w:rsidR="009E61D6">
              <w:rPr>
                <w:sz w:val="22"/>
                <w:szCs w:val="22"/>
              </w:rPr>
              <w:t>0</w:t>
            </w:r>
            <w:r>
              <w:rPr>
                <w:sz w:val="22"/>
                <w:szCs w:val="22"/>
              </w:rPr>
              <w:t>7</w:t>
            </w:r>
            <w:r w:rsidR="007D7F29">
              <w:rPr>
                <w:sz w:val="22"/>
                <w:szCs w:val="22"/>
              </w:rPr>
              <w:t>/201</w:t>
            </w:r>
            <w:r w:rsidR="009E61D6">
              <w:rPr>
                <w:sz w:val="22"/>
                <w:szCs w:val="22"/>
              </w:rPr>
              <w:t>5</w:t>
            </w:r>
          </w:p>
        </w:tc>
        <w:tc>
          <w:tcPr>
            <w:tcW w:w="1557" w:type="dxa"/>
            <w:tcBorders>
              <w:bottom w:val="nil"/>
              <w:right w:val="nil"/>
            </w:tcBorders>
            <w:vAlign w:val="center"/>
          </w:tcPr>
          <w:p w:rsidR="007D7F29" w:rsidRPr="00345B26" w:rsidRDefault="007D7F29" w:rsidP="007B467C">
            <w:pPr>
              <w:pStyle w:val="Encabezado"/>
              <w:spacing w:after="120"/>
              <w:ind w:right="224" w:firstLine="567"/>
              <w:jc w:val="center"/>
            </w:pPr>
          </w:p>
        </w:tc>
      </w:tr>
    </w:tbl>
    <w:p w:rsidR="00424EB0" w:rsidRPr="009528AB" w:rsidRDefault="00424EB0" w:rsidP="007B467C">
      <w:pPr>
        <w:autoSpaceDE w:val="0"/>
        <w:autoSpaceDN w:val="0"/>
        <w:adjustRightInd w:val="0"/>
        <w:spacing w:after="120" w:line="360" w:lineRule="auto"/>
        <w:rPr>
          <w:rFonts w:ascii="Frutiger-Bold" w:hAnsi="Frutiger-Bold"/>
          <w:sz w:val="32"/>
          <w:szCs w:val="32"/>
          <w:lang w:eastAsia="ar-SA"/>
        </w:rPr>
      </w:pPr>
    </w:p>
    <w:p w:rsidR="00CA3334" w:rsidRDefault="00CA3334" w:rsidP="007B467C">
      <w:pPr>
        <w:pStyle w:val="Textoindependiente"/>
        <w:spacing w:after="120"/>
        <w:ind w:firstLine="567"/>
        <w:rPr>
          <w:noProof/>
          <w:color w:val="FF0000"/>
          <w:sz w:val="20"/>
        </w:rPr>
      </w:pPr>
    </w:p>
    <w:p w:rsidR="00CA3334" w:rsidRDefault="00CA3334" w:rsidP="007B467C">
      <w:pPr>
        <w:pStyle w:val="Textoindependiente"/>
        <w:spacing w:after="120"/>
        <w:rPr>
          <w:szCs w:val="36"/>
        </w:rPr>
      </w:pPr>
      <w:r>
        <w:rPr>
          <w:szCs w:val="36"/>
        </w:rPr>
        <w:t xml:space="preserve"> </w:t>
      </w:r>
    </w:p>
    <w:p w:rsidR="00A00C28" w:rsidRDefault="00CA3334" w:rsidP="007B467C">
      <w:pPr>
        <w:spacing w:after="120" w:line="360" w:lineRule="auto"/>
        <w:ind w:firstLine="567"/>
        <w:jc w:val="center"/>
      </w:pPr>
      <w:r>
        <w:br w:type="page"/>
      </w:r>
    </w:p>
    <w:p w:rsidR="00747002" w:rsidRPr="00213F87" w:rsidRDefault="00747002" w:rsidP="007B467C">
      <w:pPr>
        <w:pStyle w:val="Titulorealzado"/>
        <w:spacing w:before="0" w:line="360" w:lineRule="auto"/>
        <w:ind w:firstLine="567"/>
        <w:outlineLvl w:val="0"/>
        <w:rPr>
          <w:sz w:val="20"/>
        </w:rPr>
      </w:pPr>
      <w:r w:rsidRPr="00213F87">
        <w:rPr>
          <w:sz w:val="20"/>
        </w:rPr>
        <w:lastRenderedPageBreak/>
        <w:t>Control de Comprobación y Aprobación</w:t>
      </w:r>
    </w:p>
    <w:tbl>
      <w:tblPr>
        <w:tblW w:w="9284" w:type="dxa"/>
        <w:tblLayout w:type="fixed"/>
        <w:tblCellMar>
          <w:left w:w="70" w:type="dxa"/>
          <w:right w:w="70" w:type="dxa"/>
        </w:tblCellMar>
        <w:tblLook w:val="0000" w:firstRow="0" w:lastRow="0" w:firstColumn="0" w:lastColumn="0" w:noHBand="0" w:noVBand="0"/>
      </w:tblPr>
      <w:tblGrid>
        <w:gridCol w:w="2622"/>
        <w:gridCol w:w="6662"/>
      </w:tblGrid>
      <w:tr w:rsidR="00747002" w:rsidRPr="00213F87">
        <w:trPr>
          <w:trHeight w:val="390"/>
        </w:trPr>
        <w:tc>
          <w:tcPr>
            <w:tcW w:w="2622" w:type="dxa"/>
            <w:vAlign w:val="center"/>
          </w:tcPr>
          <w:p w:rsidR="00747002" w:rsidRPr="00213F87" w:rsidRDefault="00747002" w:rsidP="007B467C">
            <w:pPr>
              <w:pStyle w:val="RealzadoNegro"/>
              <w:spacing w:before="0" w:after="120"/>
              <w:ind w:firstLine="567"/>
              <w:rPr>
                <w:sz w:val="20"/>
              </w:rPr>
            </w:pPr>
            <w:r w:rsidRPr="00213F87">
              <w:rPr>
                <w:sz w:val="20"/>
              </w:rPr>
              <w:t>Documento nº:</w:t>
            </w:r>
          </w:p>
        </w:tc>
        <w:tc>
          <w:tcPr>
            <w:tcW w:w="6662" w:type="dxa"/>
            <w:vAlign w:val="center"/>
          </w:tcPr>
          <w:p w:rsidR="00747002" w:rsidRPr="007712E6" w:rsidRDefault="002A6CA7" w:rsidP="007B467C">
            <w:pPr>
              <w:pStyle w:val="Tabla"/>
              <w:spacing w:before="0" w:after="120" w:line="360" w:lineRule="auto"/>
              <w:rPr>
                <w:sz w:val="20"/>
                <w:szCs w:val="20"/>
              </w:rPr>
            </w:pPr>
            <w:r w:rsidRPr="002A6CA7">
              <w:rPr>
                <w:sz w:val="20"/>
                <w:szCs w:val="20"/>
              </w:rPr>
              <w:t>cGS-UAM-Analisis de Implementación Anticipo de Nómina_v0.doc</w:t>
            </w:r>
          </w:p>
        </w:tc>
      </w:tr>
      <w:tr w:rsidR="00747002" w:rsidRPr="00213F87">
        <w:tc>
          <w:tcPr>
            <w:tcW w:w="2622" w:type="dxa"/>
            <w:vAlign w:val="center"/>
          </w:tcPr>
          <w:p w:rsidR="00747002" w:rsidRPr="00213F87" w:rsidRDefault="00747002" w:rsidP="007B467C">
            <w:pPr>
              <w:pStyle w:val="RealzadoNegro"/>
              <w:spacing w:before="0" w:after="120"/>
              <w:ind w:firstLine="567"/>
              <w:rPr>
                <w:sz w:val="20"/>
              </w:rPr>
            </w:pPr>
            <w:r w:rsidRPr="00213F87">
              <w:rPr>
                <w:sz w:val="20"/>
              </w:rPr>
              <w:t>Revisión:</w:t>
            </w:r>
          </w:p>
        </w:tc>
        <w:tc>
          <w:tcPr>
            <w:tcW w:w="6662" w:type="dxa"/>
            <w:vAlign w:val="center"/>
          </w:tcPr>
          <w:p w:rsidR="00747002" w:rsidRPr="00213F87" w:rsidRDefault="00747002" w:rsidP="00F55BB5">
            <w:pPr>
              <w:pStyle w:val="Tabla"/>
              <w:spacing w:before="0" w:after="120" w:line="360" w:lineRule="auto"/>
              <w:rPr>
                <w:sz w:val="20"/>
                <w:szCs w:val="20"/>
              </w:rPr>
            </w:pPr>
            <w:r w:rsidRPr="00213F87">
              <w:rPr>
                <w:sz w:val="20"/>
                <w:szCs w:val="20"/>
              </w:rPr>
              <w:t>0</w:t>
            </w:r>
            <w:r w:rsidR="00F55BB5">
              <w:rPr>
                <w:sz w:val="20"/>
                <w:szCs w:val="20"/>
              </w:rPr>
              <w:t>3</w:t>
            </w:r>
          </w:p>
        </w:tc>
      </w:tr>
      <w:tr w:rsidR="00747002" w:rsidRPr="00213F87">
        <w:tc>
          <w:tcPr>
            <w:tcW w:w="2622" w:type="dxa"/>
            <w:vAlign w:val="center"/>
          </w:tcPr>
          <w:p w:rsidR="00747002" w:rsidRPr="00213F87" w:rsidRDefault="00747002" w:rsidP="007B467C">
            <w:pPr>
              <w:pStyle w:val="RealzadoNegro"/>
              <w:spacing w:before="0" w:after="120"/>
              <w:ind w:firstLine="567"/>
              <w:rPr>
                <w:sz w:val="20"/>
              </w:rPr>
            </w:pPr>
            <w:r w:rsidRPr="00213F87">
              <w:rPr>
                <w:sz w:val="20"/>
              </w:rPr>
              <w:t>Fecha:</w:t>
            </w:r>
          </w:p>
        </w:tc>
        <w:tc>
          <w:tcPr>
            <w:tcW w:w="6662" w:type="dxa"/>
            <w:vAlign w:val="center"/>
          </w:tcPr>
          <w:p w:rsidR="00747002" w:rsidRPr="007E66A6" w:rsidRDefault="00924EFC" w:rsidP="00924EFC">
            <w:pPr>
              <w:pStyle w:val="Tabla"/>
              <w:spacing w:before="0" w:after="120" w:line="360" w:lineRule="auto"/>
              <w:rPr>
                <w:sz w:val="20"/>
                <w:szCs w:val="20"/>
              </w:rPr>
            </w:pPr>
            <w:r>
              <w:rPr>
                <w:sz w:val="20"/>
                <w:szCs w:val="20"/>
              </w:rPr>
              <w:t>01</w:t>
            </w:r>
            <w:r w:rsidR="00C774C7">
              <w:rPr>
                <w:sz w:val="20"/>
                <w:szCs w:val="20"/>
              </w:rPr>
              <w:t>/</w:t>
            </w:r>
            <w:r w:rsidR="002A6CA7">
              <w:rPr>
                <w:sz w:val="20"/>
                <w:szCs w:val="20"/>
              </w:rPr>
              <w:t>0</w:t>
            </w:r>
            <w:r>
              <w:rPr>
                <w:sz w:val="20"/>
                <w:szCs w:val="20"/>
              </w:rPr>
              <w:t>7</w:t>
            </w:r>
            <w:r w:rsidR="007E66A6" w:rsidRPr="007E66A6">
              <w:rPr>
                <w:sz w:val="20"/>
                <w:szCs w:val="20"/>
              </w:rPr>
              <w:t>/</w:t>
            </w:r>
            <w:r w:rsidR="00D67462">
              <w:rPr>
                <w:sz w:val="20"/>
                <w:szCs w:val="20"/>
              </w:rPr>
              <w:t>20</w:t>
            </w:r>
            <w:r w:rsidR="007E66A6" w:rsidRPr="007E66A6">
              <w:rPr>
                <w:sz w:val="20"/>
                <w:szCs w:val="20"/>
              </w:rPr>
              <w:t>1</w:t>
            </w:r>
            <w:r w:rsidR="009E61D6">
              <w:rPr>
                <w:sz w:val="20"/>
                <w:szCs w:val="20"/>
              </w:rPr>
              <w:t>5</w:t>
            </w:r>
          </w:p>
        </w:tc>
      </w:tr>
    </w:tbl>
    <w:p w:rsidR="00747002" w:rsidRPr="00213F87" w:rsidRDefault="00747002" w:rsidP="007B467C">
      <w:pPr>
        <w:spacing w:after="120" w:line="360" w:lineRule="auto"/>
        <w:ind w:firstLine="567"/>
        <w:rPr>
          <w:sz w:val="20"/>
        </w:rPr>
      </w:pPr>
    </w:p>
    <w:p w:rsidR="00747002" w:rsidRPr="00213F87" w:rsidRDefault="00747002" w:rsidP="007B467C">
      <w:pPr>
        <w:pStyle w:val="Apartado"/>
        <w:spacing w:before="0" w:after="120" w:line="360" w:lineRule="auto"/>
        <w:ind w:firstLine="567"/>
        <w:rPr>
          <w:sz w:val="20"/>
          <w:lang w:val="es-ES"/>
        </w:rPr>
      </w:pPr>
      <w:bookmarkStart w:id="0" w:name="_Toc111452978"/>
      <w:r w:rsidRPr="00213F87">
        <w:rPr>
          <w:sz w:val="20"/>
          <w:lang w:val="es-ES"/>
        </w:rPr>
        <w:t>Realizado</w:t>
      </w:r>
      <w:bookmarkEnd w:id="0"/>
      <w:r w:rsidRPr="00213F87">
        <w:rPr>
          <w:sz w:val="20"/>
          <w:lang w:val="es-ES"/>
        </w:rPr>
        <w:t xml:space="preserve"> </w:t>
      </w:r>
    </w:p>
    <w:tbl>
      <w:tblPr>
        <w:tblW w:w="9214" w:type="dxa"/>
        <w:tblInd w:w="70" w:type="dxa"/>
        <w:tblLayout w:type="fixed"/>
        <w:tblCellMar>
          <w:left w:w="70" w:type="dxa"/>
          <w:right w:w="70" w:type="dxa"/>
        </w:tblCellMar>
        <w:tblLook w:val="0000" w:firstRow="0" w:lastRow="0" w:firstColumn="0" w:lastColumn="0" w:noHBand="0" w:noVBand="0"/>
      </w:tblPr>
      <w:tblGrid>
        <w:gridCol w:w="1980"/>
        <w:gridCol w:w="2880"/>
        <w:gridCol w:w="4354"/>
      </w:tblGrid>
      <w:tr w:rsidR="00747002" w:rsidRPr="00213F87">
        <w:trPr>
          <w:cantSplit/>
          <w:trHeight w:val="305"/>
        </w:trPr>
        <w:tc>
          <w:tcPr>
            <w:tcW w:w="1980" w:type="dxa"/>
            <w:vAlign w:val="center"/>
          </w:tcPr>
          <w:p w:rsidR="00747002" w:rsidRPr="00213F87" w:rsidRDefault="00747002" w:rsidP="007B467C">
            <w:pPr>
              <w:pStyle w:val="Tabla"/>
              <w:spacing w:before="0" w:after="120" w:line="360" w:lineRule="auto"/>
              <w:ind w:firstLine="567"/>
              <w:rPr>
                <w:rFonts w:ascii="Frutiger-Bold" w:hAnsi="Frutiger-Bold"/>
                <w:sz w:val="20"/>
                <w:szCs w:val="20"/>
              </w:rPr>
            </w:pPr>
            <w:r w:rsidRPr="00213F87">
              <w:rPr>
                <w:rFonts w:ascii="Frutiger-Bold" w:hAnsi="Frutiger-Bold"/>
                <w:sz w:val="20"/>
                <w:szCs w:val="20"/>
              </w:rPr>
              <w:t>Fecha</w:t>
            </w:r>
          </w:p>
        </w:tc>
        <w:tc>
          <w:tcPr>
            <w:tcW w:w="2880" w:type="dxa"/>
            <w:vAlign w:val="center"/>
          </w:tcPr>
          <w:p w:rsidR="00747002" w:rsidRPr="00213F87" w:rsidRDefault="00747002" w:rsidP="007B467C">
            <w:pPr>
              <w:pStyle w:val="Tabla"/>
              <w:spacing w:before="0" w:after="120" w:line="360" w:lineRule="auto"/>
              <w:ind w:firstLine="567"/>
              <w:rPr>
                <w:rFonts w:ascii="Frutiger-Bold" w:hAnsi="Frutiger-Bold"/>
                <w:sz w:val="20"/>
                <w:szCs w:val="20"/>
              </w:rPr>
            </w:pPr>
            <w:r w:rsidRPr="00213F87">
              <w:rPr>
                <w:rFonts w:ascii="Frutiger-Bold" w:hAnsi="Frutiger-Bold"/>
                <w:sz w:val="20"/>
                <w:szCs w:val="20"/>
              </w:rPr>
              <w:t>Autor</w:t>
            </w:r>
          </w:p>
        </w:tc>
        <w:tc>
          <w:tcPr>
            <w:tcW w:w="4354" w:type="dxa"/>
            <w:vAlign w:val="center"/>
          </w:tcPr>
          <w:p w:rsidR="00747002" w:rsidRPr="00CD2123" w:rsidRDefault="00747002" w:rsidP="007B467C">
            <w:pPr>
              <w:pStyle w:val="Tabla"/>
              <w:spacing w:before="0" w:after="120" w:line="360" w:lineRule="auto"/>
              <w:rPr>
                <w:rFonts w:ascii="Frutiger-Bold" w:hAnsi="Frutiger-Bold"/>
                <w:color w:val="auto"/>
                <w:sz w:val="20"/>
                <w:szCs w:val="20"/>
              </w:rPr>
            </w:pPr>
            <w:r w:rsidRPr="00CD2123">
              <w:rPr>
                <w:rFonts w:ascii="Frutiger-Bold" w:hAnsi="Frutiger-Bold"/>
                <w:color w:val="auto"/>
                <w:sz w:val="20"/>
                <w:szCs w:val="20"/>
              </w:rPr>
              <w:t>Cargo</w:t>
            </w:r>
          </w:p>
        </w:tc>
      </w:tr>
      <w:tr w:rsidR="00747002" w:rsidRPr="00213F87">
        <w:tc>
          <w:tcPr>
            <w:tcW w:w="1980" w:type="dxa"/>
            <w:vAlign w:val="center"/>
          </w:tcPr>
          <w:p w:rsidR="00747002" w:rsidRPr="007E66A6" w:rsidRDefault="00924EFC" w:rsidP="00924EFC">
            <w:pPr>
              <w:pStyle w:val="Tabla"/>
              <w:spacing w:before="0" w:after="120" w:line="360" w:lineRule="auto"/>
              <w:ind w:firstLine="567"/>
              <w:rPr>
                <w:sz w:val="20"/>
                <w:szCs w:val="20"/>
              </w:rPr>
            </w:pPr>
            <w:r>
              <w:rPr>
                <w:sz w:val="20"/>
                <w:szCs w:val="20"/>
              </w:rPr>
              <w:t>01</w:t>
            </w:r>
            <w:r w:rsidR="003C0B81">
              <w:rPr>
                <w:sz w:val="20"/>
                <w:szCs w:val="20"/>
              </w:rPr>
              <w:t>/</w:t>
            </w:r>
            <w:r w:rsidR="00E953BB">
              <w:rPr>
                <w:sz w:val="20"/>
                <w:szCs w:val="20"/>
              </w:rPr>
              <w:t>0</w:t>
            </w:r>
            <w:r>
              <w:rPr>
                <w:sz w:val="20"/>
                <w:szCs w:val="20"/>
              </w:rPr>
              <w:t>7</w:t>
            </w:r>
            <w:r w:rsidR="003C0B81">
              <w:rPr>
                <w:sz w:val="20"/>
                <w:szCs w:val="20"/>
              </w:rPr>
              <w:t>/201</w:t>
            </w:r>
            <w:r w:rsidR="009E61D6">
              <w:rPr>
                <w:sz w:val="20"/>
                <w:szCs w:val="20"/>
              </w:rPr>
              <w:t>5</w:t>
            </w:r>
          </w:p>
        </w:tc>
        <w:tc>
          <w:tcPr>
            <w:tcW w:w="2880" w:type="dxa"/>
            <w:vAlign w:val="center"/>
          </w:tcPr>
          <w:p w:rsidR="00747002" w:rsidRPr="007E66A6" w:rsidRDefault="00A67737" w:rsidP="007B467C">
            <w:pPr>
              <w:pStyle w:val="Tabla"/>
              <w:spacing w:before="0" w:after="120" w:line="360" w:lineRule="auto"/>
              <w:ind w:firstLine="567"/>
              <w:rPr>
                <w:sz w:val="20"/>
                <w:szCs w:val="20"/>
              </w:rPr>
            </w:pPr>
            <w:r>
              <w:rPr>
                <w:sz w:val="20"/>
                <w:szCs w:val="20"/>
                <w:lang w:val="pt-BR"/>
              </w:rPr>
              <w:t>Maria</w:t>
            </w:r>
            <w:r w:rsidR="00A26897">
              <w:rPr>
                <w:sz w:val="20"/>
                <w:szCs w:val="20"/>
                <w:lang w:val="pt-BR"/>
              </w:rPr>
              <w:t xml:space="preserve"> </w:t>
            </w:r>
            <w:r w:rsidR="009E61D6">
              <w:rPr>
                <w:sz w:val="20"/>
                <w:szCs w:val="20"/>
                <w:lang w:val="pt-BR"/>
              </w:rPr>
              <w:t>M. Hernández</w:t>
            </w:r>
          </w:p>
        </w:tc>
        <w:tc>
          <w:tcPr>
            <w:tcW w:w="4354" w:type="dxa"/>
            <w:vAlign w:val="center"/>
          </w:tcPr>
          <w:p w:rsidR="00747002" w:rsidRPr="00CD2123" w:rsidRDefault="00747002" w:rsidP="007B467C">
            <w:pPr>
              <w:pStyle w:val="Tabla"/>
              <w:spacing w:before="0" w:after="120" w:line="360" w:lineRule="auto"/>
              <w:ind w:firstLine="567"/>
              <w:rPr>
                <w:color w:val="auto"/>
                <w:sz w:val="20"/>
                <w:szCs w:val="20"/>
              </w:rPr>
            </w:pPr>
          </w:p>
        </w:tc>
      </w:tr>
      <w:tr w:rsidR="00747002" w:rsidRPr="00213F87">
        <w:tc>
          <w:tcPr>
            <w:tcW w:w="1980" w:type="dxa"/>
            <w:vAlign w:val="center"/>
          </w:tcPr>
          <w:p w:rsidR="00747002" w:rsidRPr="00213F87" w:rsidRDefault="00747002" w:rsidP="007B467C">
            <w:pPr>
              <w:pStyle w:val="Tabla"/>
              <w:spacing w:before="0" w:after="120" w:line="360" w:lineRule="auto"/>
              <w:ind w:firstLine="567"/>
              <w:rPr>
                <w:sz w:val="20"/>
                <w:szCs w:val="20"/>
              </w:rPr>
            </w:pPr>
          </w:p>
        </w:tc>
        <w:tc>
          <w:tcPr>
            <w:tcW w:w="2880" w:type="dxa"/>
            <w:vAlign w:val="center"/>
          </w:tcPr>
          <w:p w:rsidR="00747002" w:rsidRPr="00213F87" w:rsidRDefault="00747002" w:rsidP="007B467C">
            <w:pPr>
              <w:pStyle w:val="Tabla"/>
              <w:spacing w:before="0" w:after="120" w:line="360" w:lineRule="auto"/>
              <w:ind w:firstLine="567"/>
              <w:rPr>
                <w:sz w:val="20"/>
                <w:szCs w:val="20"/>
              </w:rPr>
            </w:pPr>
          </w:p>
        </w:tc>
        <w:tc>
          <w:tcPr>
            <w:tcW w:w="4354" w:type="dxa"/>
            <w:vAlign w:val="center"/>
          </w:tcPr>
          <w:p w:rsidR="00747002" w:rsidRPr="00213F87" w:rsidRDefault="00747002" w:rsidP="007B467C">
            <w:pPr>
              <w:pStyle w:val="Tabla"/>
              <w:spacing w:before="0" w:after="120" w:line="360" w:lineRule="auto"/>
              <w:ind w:firstLine="567"/>
              <w:rPr>
                <w:sz w:val="20"/>
                <w:szCs w:val="20"/>
              </w:rPr>
            </w:pPr>
          </w:p>
        </w:tc>
      </w:tr>
      <w:tr w:rsidR="00747002" w:rsidRPr="00213F87">
        <w:tc>
          <w:tcPr>
            <w:tcW w:w="1980" w:type="dxa"/>
            <w:tcBorders>
              <w:bottom w:val="single" w:sz="4" w:space="0" w:color="auto"/>
            </w:tcBorders>
            <w:vAlign w:val="center"/>
          </w:tcPr>
          <w:p w:rsidR="00747002" w:rsidRPr="00213F87" w:rsidRDefault="00747002" w:rsidP="007B467C">
            <w:pPr>
              <w:pStyle w:val="Tabla"/>
              <w:spacing w:before="0" w:after="120" w:line="360" w:lineRule="auto"/>
              <w:ind w:firstLine="567"/>
              <w:rPr>
                <w:sz w:val="20"/>
                <w:szCs w:val="20"/>
              </w:rPr>
            </w:pPr>
          </w:p>
        </w:tc>
        <w:tc>
          <w:tcPr>
            <w:tcW w:w="2880" w:type="dxa"/>
            <w:tcBorders>
              <w:bottom w:val="single" w:sz="4" w:space="0" w:color="auto"/>
            </w:tcBorders>
            <w:vAlign w:val="center"/>
          </w:tcPr>
          <w:p w:rsidR="00747002" w:rsidRPr="00213F87" w:rsidRDefault="00747002" w:rsidP="007B467C">
            <w:pPr>
              <w:pStyle w:val="Tabla"/>
              <w:spacing w:before="0" w:after="120" w:line="360" w:lineRule="auto"/>
              <w:ind w:firstLine="567"/>
              <w:rPr>
                <w:sz w:val="20"/>
                <w:szCs w:val="20"/>
              </w:rPr>
            </w:pPr>
          </w:p>
        </w:tc>
        <w:tc>
          <w:tcPr>
            <w:tcW w:w="4354" w:type="dxa"/>
            <w:tcBorders>
              <w:bottom w:val="single" w:sz="4" w:space="0" w:color="auto"/>
            </w:tcBorders>
            <w:vAlign w:val="center"/>
          </w:tcPr>
          <w:p w:rsidR="00747002" w:rsidRPr="00213F87" w:rsidRDefault="00747002" w:rsidP="007B467C">
            <w:pPr>
              <w:pStyle w:val="Tabla"/>
              <w:spacing w:before="0" w:after="120" w:line="360" w:lineRule="auto"/>
              <w:ind w:firstLine="567"/>
              <w:rPr>
                <w:sz w:val="20"/>
                <w:szCs w:val="20"/>
              </w:rPr>
            </w:pPr>
          </w:p>
        </w:tc>
      </w:tr>
      <w:tr w:rsidR="00747002" w:rsidRPr="00213F87">
        <w:tc>
          <w:tcPr>
            <w:tcW w:w="1980" w:type="dxa"/>
            <w:vAlign w:val="center"/>
          </w:tcPr>
          <w:p w:rsidR="00747002" w:rsidRPr="00213F87" w:rsidRDefault="00747002" w:rsidP="007B467C">
            <w:pPr>
              <w:pStyle w:val="Tabla"/>
              <w:spacing w:before="0" w:after="120" w:line="360" w:lineRule="auto"/>
              <w:ind w:firstLine="567"/>
              <w:rPr>
                <w:sz w:val="20"/>
                <w:szCs w:val="20"/>
              </w:rPr>
            </w:pPr>
          </w:p>
        </w:tc>
        <w:tc>
          <w:tcPr>
            <w:tcW w:w="2880" w:type="dxa"/>
            <w:vAlign w:val="center"/>
          </w:tcPr>
          <w:p w:rsidR="00747002" w:rsidRPr="00213F87" w:rsidRDefault="00747002" w:rsidP="007B467C">
            <w:pPr>
              <w:pStyle w:val="Tabla"/>
              <w:spacing w:before="0" w:after="120" w:line="360" w:lineRule="auto"/>
              <w:ind w:firstLine="567"/>
              <w:rPr>
                <w:sz w:val="20"/>
                <w:szCs w:val="20"/>
              </w:rPr>
            </w:pPr>
          </w:p>
        </w:tc>
        <w:tc>
          <w:tcPr>
            <w:tcW w:w="4354" w:type="dxa"/>
            <w:vAlign w:val="center"/>
          </w:tcPr>
          <w:p w:rsidR="00747002" w:rsidRPr="00213F87" w:rsidRDefault="00747002" w:rsidP="007B467C">
            <w:pPr>
              <w:pStyle w:val="Tabla"/>
              <w:spacing w:before="0" w:after="120" w:line="360" w:lineRule="auto"/>
              <w:ind w:firstLine="567"/>
              <w:rPr>
                <w:sz w:val="20"/>
                <w:szCs w:val="20"/>
              </w:rPr>
            </w:pPr>
          </w:p>
        </w:tc>
      </w:tr>
    </w:tbl>
    <w:p w:rsidR="00747002" w:rsidRPr="00213F87" w:rsidRDefault="00747002" w:rsidP="007B467C">
      <w:pPr>
        <w:pStyle w:val="Texto"/>
        <w:spacing w:before="0" w:line="360" w:lineRule="auto"/>
        <w:ind w:firstLine="567"/>
        <w:rPr>
          <w:noProof w:val="0"/>
          <w:sz w:val="20"/>
        </w:rPr>
      </w:pPr>
    </w:p>
    <w:p w:rsidR="00747002" w:rsidRPr="00213F87" w:rsidRDefault="00747002" w:rsidP="007B467C">
      <w:pPr>
        <w:pStyle w:val="Apartado"/>
        <w:spacing w:before="0" w:after="120" w:line="360" w:lineRule="auto"/>
        <w:ind w:firstLine="567"/>
        <w:rPr>
          <w:sz w:val="20"/>
          <w:lang w:val="es-ES"/>
        </w:rPr>
      </w:pPr>
      <w:bookmarkStart w:id="1" w:name="_Toc111452980"/>
      <w:r w:rsidRPr="00213F87">
        <w:rPr>
          <w:sz w:val="20"/>
          <w:lang w:val="es-ES"/>
        </w:rPr>
        <w:t>Aprobado</w:t>
      </w:r>
      <w:bookmarkEnd w:id="1"/>
      <w:r w:rsidRPr="00213F87">
        <w:rPr>
          <w:sz w:val="20"/>
          <w:lang w:val="es-ES"/>
        </w:rPr>
        <w:t xml:space="preserve"> por </w:t>
      </w:r>
      <w:r w:rsidR="008B50DF">
        <w:rPr>
          <w:sz w:val="20"/>
          <w:lang w:val="es-ES"/>
        </w:rPr>
        <w:t>UAM</w:t>
      </w:r>
    </w:p>
    <w:tbl>
      <w:tblPr>
        <w:tblW w:w="9214" w:type="dxa"/>
        <w:tblInd w:w="70" w:type="dxa"/>
        <w:tblLayout w:type="fixed"/>
        <w:tblCellMar>
          <w:left w:w="70" w:type="dxa"/>
          <w:right w:w="70" w:type="dxa"/>
        </w:tblCellMar>
        <w:tblLook w:val="0000" w:firstRow="0" w:lastRow="0" w:firstColumn="0" w:lastColumn="0" w:noHBand="0" w:noVBand="0"/>
      </w:tblPr>
      <w:tblGrid>
        <w:gridCol w:w="2232"/>
        <w:gridCol w:w="2628"/>
        <w:gridCol w:w="4354"/>
      </w:tblGrid>
      <w:tr w:rsidR="00747002" w:rsidRPr="00213F87">
        <w:tc>
          <w:tcPr>
            <w:tcW w:w="2232" w:type="dxa"/>
            <w:vAlign w:val="center"/>
          </w:tcPr>
          <w:p w:rsidR="00747002" w:rsidRPr="00213F87" w:rsidRDefault="00747002" w:rsidP="007B467C">
            <w:pPr>
              <w:pStyle w:val="Tabla"/>
              <w:spacing w:before="0" w:after="120" w:line="360" w:lineRule="auto"/>
              <w:ind w:firstLine="567"/>
              <w:rPr>
                <w:rFonts w:ascii="Frutiger-Bold" w:hAnsi="Frutiger-Bold"/>
                <w:sz w:val="20"/>
                <w:szCs w:val="20"/>
              </w:rPr>
            </w:pPr>
            <w:r w:rsidRPr="00213F87">
              <w:rPr>
                <w:rFonts w:ascii="Frutiger-Bold" w:hAnsi="Frutiger-Bold"/>
                <w:sz w:val="20"/>
                <w:szCs w:val="20"/>
              </w:rPr>
              <w:t>Fecha</w:t>
            </w:r>
          </w:p>
        </w:tc>
        <w:tc>
          <w:tcPr>
            <w:tcW w:w="2628" w:type="dxa"/>
            <w:vAlign w:val="center"/>
          </w:tcPr>
          <w:p w:rsidR="00747002" w:rsidRPr="00213F87" w:rsidRDefault="00747002" w:rsidP="007B467C">
            <w:pPr>
              <w:pStyle w:val="Tabla"/>
              <w:spacing w:before="0" w:after="120" w:line="360" w:lineRule="auto"/>
              <w:ind w:firstLine="567"/>
              <w:rPr>
                <w:rFonts w:ascii="Frutiger-Bold" w:hAnsi="Frutiger-Bold"/>
                <w:sz w:val="20"/>
                <w:szCs w:val="20"/>
              </w:rPr>
            </w:pPr>
            <w:r w:rsidRPr="00213F87">
              <w:rPr>
                <w:rFonts w:ascii="Frutiger-Bold" w:hAnsi="Frutiger-Bold"/>
                <w:sz w:val="20"/>
                <w:szCs w:val="20"/>
              </w:rPr>
              <w:t>Autor</w:t>
            </w:r>
          </w:p>
        </w:tc>
        <w:tc>
          <w:tcPr>
            <w:tcW w:w="4354" w:type="dxa"/>
            <w:vAlign w:val="center"/>
          </w:tcPr>
          <w:p w:rsidR="00747002" w:rsidRPr="00213F87" w:rsidRDefault="00747002" w:rsidP="007B467C">
            <w:pPr>
              <w:pStyle w:val="Tabla"/>
              <w:spacing w:before="0" w:after="120" w:line="360" w:lineRule="auto"/>
              <w:ind w:firstLine="567"/>
              <w:rPr>
                <w:rFonts w:ascii="Frutiger-Bold" w:hAnsi="Frutiger-Bold"/>
                <w:sz w:val="20"/>
                <w:szCs w:val="20"/>
              </w:rPr>
            </w:pPr>
            <w:r w:rsidRPr="00213F87">
              <w:rPr>
                <w:rFonts w:ascii="Frutiger-Bold" w:hAnsi="Frutiger-Bold"/>
                <w:sz w:val="20"/>
                <w:szCs w:val="20"/>
              </w:rPr>
              <w:t>Cargo</w:t>
            </w:r>
          </w:p>
        </w:tc>
      </w:tr>
      <w:tr w:rsidR="00747002" w:rsidRPr="00213F87">
        <w:tc>
          <w:tcPr>
            <w:tcW w:w="2232" w:type="dxa"/>
            <w:tcBorders>
              <w:bottom w:val="single" w:sz="4" w:space="0" w:color="auto"/>
            </w:tcBorders>
            <w:vAlign w:val="center"/>
          </w:tcPr>
          <w:p w:rsidR="00747002" w:rsidRPr="00213F87" w:rsidRDefault="00747002" w:rsidP="007B467C">
            <w:pPr>
              <w:pStyle w:val="Tabla"/>
              <w:spacing w:before="0" w:after="120" w:line="360" w:lineRule="auto"/>
              <w:ind w:firstLine="567"/>
              <w:rPr>
                <w:sz w:val="20"/>
                <w:szCs w:val="20"/>
              </w:rPr>
            </w:pPr>
          </w:p>
          <w:p w:rsidR="00747002" w:rsidRPr="00213F87" w:rsidRDefault="00747002" w:rsidP="007B467C">
            <w:pPr>
              <w:spacing w:after="120" w:line="360" w:lineRule="auto"/>
              <w:ind w:firstLine="567"/>
              <w:rPr>
                <w:sz w:val="20"/>
              </w:rPr>
            </w:pPr>
          </w:p>
        </w:tc>
        <w:tc>
          <w:tcPr>
            <w:tcW w:w="2628" w:type="dxa"/>
            <w:tcBorders>
              <w:bottom w:val="single" w:sz="4" w:space="0" w:color="auto"/>
            </w:tcBorders>
            <w:vAlign w:val="center"/>
          </w:tcPr>
          <w:p w:rsidR="00747002" w:rsidRPr="00213F87" w:rsidRDefault="00747002" w:rsidP="007B467C">
            <w:pPr>
              <w:pStyle w:val="Tabla"/>
              <w:spacing w:before="0" w:after="120" w:line="360" w:lineRule="auto"/>
              <w:ind w:firstLine="567"/>
              <w:rPr>
                <w:sz w:val="20"/>
                <w:szCs w:val="20"/>
              </w:rPr>
            </w:pPr>
          </w:p>
        </w:tc>
        <w:tc>
          <w:tcPr>
            <w:tcW w:w="4354" w:type="dxa"/>
            <w:tcBorders>
              <w:bottom w:val="single" w:sz="4" w:space="0" w:color="auto"/>
            </w:tcBorders>
            <w:vAlign w:val="center"/>
          </w:tcPr>
          <w:p w:rsidR="00747002" w:rsidRPr="00213F87" w:rsidRDefault="00747002" w:rsidP="007B467C">
            <w:pPr>
              <w:pStyle w:val="Tabla"/>
              <w:spacing w:before="0" w:after="120" w:line="360" w:lineRule="auto"/>
              <w:ind w:firstLine="567"/>
              <w:rPr>
                <w:sz w:val="20"/>
                <w:szCs w:val="20"/>
              </w:rPr>
            </w:pPr>
          </w:p>
        </w:tc>
      </w:tr>
      <w:tr w:rsidR="00747002" w:rsidRPr="00213F87">
        <w:tc>
          <w:tcPr>
            <w:tcW w:w="2232" w:type="dxa"/>
            <w:tcBorders>
              <w:top w:val="single" w:sz="4" w:space="0" w:color="auto"/>
            </w:tcBorders>
            <w:vAlign w:val="center"/>
          </w:tcPr>
          <w:p w:rsidR="00747002" w:rsidRPr="00213F87" w:rsidRDefault="00747002" w:rsidP="007B467C">
            <w:pPr>
              <w:pStyle w:val="Tabla"/>
              <w:spacing w:before="0" w:after="120" w:line="360" w:lineRule="auto"/>
              <w:ind w:firstLine="567"/>
              <w:rPr>
                <w:sz w:val="20"/>
                <w:szCs w:val="20"/>
              </w:rPr>
            </w:pPr>
          </w:p>
        </w:tc>
        <w:tc>
          <w:tcPr>
            <w:tcW w:w="2628" w:type="dxa"/>
            <w:tcBorders>
              <w:top w:val="single" w:sz="4" w:space="0" w:color="auto"/>
            </w:tcBorders>
            <w:vAlign w:val="center"/>
          </w:tcPr>
          <w:p w:rsidR="00747002" w:rsidRPr="00213F87" w:rsidRDefault="00747002" w:rsidP="007B467C">
            <w:pPr>
              <w:pStyle w:val="Tabla"/>
              <w:spacing w:before="0" w:after="120" w:line="360" w:lineRule="auto"/>
              <w:ind w:firstLine="567"/>
              <w:rPr>
                <w:sz w:val="20"/>
                <w:szCs w:val="20"/>
              </w:rPr>
            </w:pPr>
          </w:p>
        </w:tc>
        <w:tc>
          <w:tcPr>
            <w:tcW w:w="4354" w:type="dxa"/>
            <w:tcBorders>
              <w:top w:val="single" w:sz="4" w:space="0" w:color="auto"/>
            </w:tcBorders>
            <w:vAlign w:val="center"/>
          </w:tcPr>
          <w:p w:rsidR="00747002" w:rsidRPr="00213F87" w:rsidRDefault="00747002" w:rsidP="007B467C">
            <w:pPr>
              <w:pStyle w:val="Tabla"/>
              <w:spacing w:before="0" w:after="120" w:line="360" w:lineRule="auto"/>
              <w:ind w:firstLine="567"/>
              <w:rPr>
                <w:sz w:val="20"/>
                <w:szCs w:val="20"/>
              </w:rPr>
            </w:pPr>
          </w:p>
        </w:tc>
      </w:tr>
    </w:tbl>
    <w:p w:rsidR="00A00C28" w:rsidRDefault="00A00C28" w:rsidP="007B467C">
      <w:pPr>
        <w:pStyle w:val="Titulorealzado"/>
        <w:spacing w:before="0" w:line="360" w:lineRule="auto"/>
        <w:ind w:firstLine="567"/>
      </w:pPr>
    </w:p>
    <w:p w:rsidR="00A00C28" w:rsidRDefault="00A00C28" w:rsidP="007B467C">
      <w:pPr>
        <w:pStyle w:val="Titulorealzado"/>
        <w:spacing w:before="0" w:line="360" w:lineRule="auto"/>
        <w:ind w:firstLine="567"/>
      </w:pPr>
    </w:p>
    <w:p w:rsidR="00A00C28" w:rsidRDefault="00A00C28" w:rsidP="007B467C">
      <w:pPr>
        <w:pStyle w:val="Tabla"/>
        <w:spacing w:before="0" w:after="120" w:line="360" w:lineRule="auto"/>
        <w:ind w:firstLine="567"/>
      </w:pPr>
      <w:r>
        <w:br w:type="page"/>
      </w:r>
    </w:p>
    <w:p w:rsidR="00A00C28" w:rsidRDefault="00A00C28" w:rsidP="007B467C">
      <w:pPr>
        <w:pStyle w:val="Titulorealzado"/>
        <w:spacing w:before="0" w:line="360" w:lineRule="auto"/>
        <w:ind w:firstLine="567"/>
        <w:jc w:val="left"/>
      </w:pPr>
      <w:r>
        <w:lastRenderedPageBreak/>
        <w:t>Registro Cambios</w:t>
      </w:r>
    </w:p>
    <w:p w:rsidR="00A00C28" w:rsidRDefault="00A00C28" w:rsidP="007B467C">
      <w:pPr>
        <w:pStyle w:val="Titulorealzado"/>
        <w:spacing w:before="0" w:line="360" w:lineRule="auto"/>
        <w:ind w:firstLine="567"/>
        <w:jc w:val="left"/>
      </w:pPr>
    </w:p>
    <w:tbl>
      <w:tblPr>
        <w:tblW w:w="86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C0C0C0"/>
        <w:tblLayout w:type="fixed"/>
        <w:tblLook w:val="0000" w:firstRow="0" w:lastRow="0" w:firstColumn="0" w:lastColumn="0" w:noHBand="0" w:noVBand="0"/>
      </w:tblPr>
      <w:tblGrid>
        <w:gridCol w:w="3306"/>
        <w:gridCol w:w="5334"/>
      </w:tblGrid>
      <w:tr w:rsidR="000D1B18" w:rsidRPr="003747C9" w:rsidTr="00F55BB5">
        <w:trPr>
          <w:trHeight w:val="907"/>
          <w:jc w:val="center"/>
        </w:trPr>
        <w:tc>
          <w:tcPr>
            <w:tcW w:w="3306" w:type="dxa"/>
            <w:tcBorders>
              <w:bottom w:val="nil"/>
            </w:tcBorders>
            <w:shd w:val="clear" w:color="auto" w:fill="C0C0C0"/>
          </w:tcPr>
          <w:p w:rsidR="000D1B18" w:rsidRDefault="000D1B18" w:rsidP="007B467C">
            <w:pPr>
              <w:pStyle w:val="Titulorealzado"/>
              <w:spacing w:before="0" w:line="360" w:lineRule="auto"/>
              <w:ind w:firstLine="567"/>
              <w:jc w:val="left"/>
              <w:rPr>
                <w:rFonts w:ascii="Frutiger-Light" w:hAnsi="Frutiger-Light"/>
                <w:u w:val="none"/>
              </w:rPr>
            </w:pPr>
          </w:p>
          <w:p w:rsidR="000D1B18" w:rsidRPr="001B0391" w:rsidRDefault="000D1B18" w:rsidP="007B467C">
            <w:pPr>
              <w:pStyle w:val="Titulorealzado"/>
              <w:spacing w:before="0" w:line="360" w:lineRule="auto"/>
              <w:ind w:firstLine="567"/>
              <w:jc w:val="left"/>
              <w:rPr>
                <w:u w:val="none"/>
              </w:rPr>
            </w:pPr>
            <w:r w:rsidRPr="001B0391">
              <w:rPr>
                <w:u w:val="none"/>
              </w:rPr>
              <w:t>Fecha</w:t>
            </w:r>
          </w:p>
        </w:tc>
        <w:tc>
          <w:tcPr>
            <w:tcW w:w="5334" w:type="dxa"/>
            <w:tcBorders>
              <w:bottom w:val="single" w:sz="4" w:space="0" w:color="000000"/>
            </w:tcBorders>
            <w:shd w:val="clear" w:color="auto" w:fill="C0C0C0"/>
          </w:tcPr>
          <w:p w:rsidR="000D1B18" w:rsidRDefault="000D1B18" w:rsidP="007B467C">
            <w:pPr>
              <w:pStyle w:val="Titulorealzado"/>
              <w:spacing w:before="0" w:line="360" w:lineRule="auto"/>
              <w:ind w:firstLine="567"/>
              <w:jc w:val="left"/>
              <w:rPr>
                <w:rFonts w:ascii="Frutiger-Light" w:hAnsi="Frutiger-Light"/>
                <w:u w:val="none"/>
              </w:rPr>
            </w:pPr>
          </w:p>
          <w:p w:rsidR="000D1B18" w:rsidRPr="001B0391" w:rsidRDefault="000D1B18" w:rsidP="007B467C">
            <w:pPr>
              <w:pStyle w:val="Titulorealzado"/>
              <w:spacing w:before="0" w:line="360" w:lineRule="auto"/>
              <w:ind w:firstLine="567"/>
              <w:jc w:val="left"/>
              <w:rPr>
                <w:u w:val="none"/>
              </w:rPr>
            </w:pPr>
            <w:r w:rsidRPr="001B0391">
              <w:rPr>
                <w:u w:val="none"/>
              </w:rPr>
              <w:t>Descripción</w:t>
            </w:r>
          </w:p>
        </w:tc>
      </w:tr>
      <w:tr w:rsidR="000D1B18" w:rsidRPr="003747C9" w:rsidTr="00F55BB5">
        <w:trPr>
          <w:trHeight w:val="235"/>
          <w:jc w:val="center"/>
        </w:trPr>
        <w:tc>
          <w:tcPr>
            <w:tcW w:w="3306" w:type="dxa"/>
            <w:tcBorders>
              <w:top w:val="nil"/>
            </w:tcBorders>
            <w:shd w:val="clear" w:color="auto" w:fill="auto"/>
          </w:tcPr>
          <w:p w:rsidR="000D1B18" w:rsidRPr="00A26897" w:rsidRDefault="000D1B18" w:rsidP="002A6CA7">
            <w:pPr>
              <w:pStyle w:val="Titulorealzado"/>
              <w:spacing w:before="0" w:line="360" w:lineRule="auto"/>
              <w:ind w:firstLine="567"/>
              <w:jc w:val="left"/>
              <w:rPr>
                <w:rFonts w:ascii="Frutiger-Light" w:hAnsi="Frutiger-Light"/>
                <w:u w:val="none"/>
              </w:rPr>
            </w:pPr>
            <w:r>
              <w:rPr>
                <w:rFonts w:ascii="Frutiger-Light" w:hAnsi="Frutiger-Light"/>
                <w:u w:val="none"/>
              </w:rPr>
              <w:t>27/05/2015</w:t>
            </w:r>
          </w:p>
        </w:tc>
        <w:tc>
          <w:tcPr>
            <w:tcW w:w="5334" w:type="dxa"/>
            <w:shd w:val="clear" w:color="auto" w:fill="auto"/>
          </w:tcPr>
          <w:p w:rsidR="000D1B18" w:rsidRPr="003747C9" w:rsidRDefault="000D1B18" w:rsidP="007B467C">
            <w:pPr>
              <w:pStyle w:val="Titulorealzado"/>
              <w:spacing w:before="0" w:line="360" w:lineRule="auto"/>
              <w:ind w:firstLine="567"/>
              <w:jc w:val="left"/>
              <w:rPr>
                <w:rFonts w:ascii="Frutiger-Light" w:hAnsi="Frutiger-Light"/>
                <w:u w:val="none"/>
              </w:rPr>
            </w:pPr>
            <w:r>
              <w:rPr>
                <w:rFonts w:ascii="Frutiger-Light" w:hAnsi="Frutiger-Light"/>
                <w:u w:val="none"/>
              </w:rPr>
              <w:t>Creación</w:t>
            </w:r>
          </w:p>
        </w:tc>
      </w:tr>
      <w:tr w:rsidR="000D1B18" w:rsidRPr="003747C9" w:rsidTr="000D1B18">
        <w:trPr>
          <w:trHeight w:val="235"/>
          <w:jc w:val="center"/>
        </w:trPr>
        <w:tc>
          <w:tcPr>
            <w:tcW w:w="3306" w:type="dxa"/>
            <w:shd w:val="clear" w:color="auto" w:fill="auto"/>
          </w:tcPr>
          <w:p w:rsidR="000D1B18" w:rsidRPr="00584F54" w:rsidRDefault="000D1B18" w:rsidP="007B467C">
            <w:pPr>
              <w:pStyle w:val="Titulorealzado"/>
              <w:spacing w:before="0" w:line="360" w:lineRule="auto"/>
              <w:ind w:firstLine="567"/>
              <w:jc w:val="left"/>
              <w:rPr>
                <w:rFonts w:ascii="Frutiger-Light" w:hAnsi="Frutiger-Light"/>
                <w:u w:val="none"/>
              </w:rPr>
            </w:pPr>
            <w:r>
              <w:rPr>
                <w:rFonts w:ascii="Frutiger-Light" w:hAnsi="Frutiger-Light"/>
                <w:u w:val="none"/>
              </w:rPr>
              <w:t>16/06/2015</w:t>
            </w:r>
          </w:p>
        </w:tc>
        <w:tc>
          <w:tcPr>
            <w:tcW w:w="5334" w:type="dxa"/>
            <w:shd w:val="clear" w:color="auto" w:fill="auto"/>
          </w:tcPr>
          <w:p w:rsidR="000D1B18" w:rsidRPr="00584F54" w:rsidRDefault="000D1B18" w:rsidP="007B467C">
            <w:pPr>
              <w:pStyle w:val="Titulorealzado"/>
              <w:spacing w:before="0" w:line="360" w:lineRule="auto"/>
              <w:ind w:firstLine="567"/>
              <w:jc w:val="left"/>
              <w:rPr>
                <w:rFonts w:ascii="Frutiger-Light" w:hAnsi="Frutiger-Light"/>
                <w:u w:val="none"/>
              </w:rPr>
            </w:pPr>
            <w:r>
              <w:rPr>
                <w:rFonts w:ascii="Frutiger-Light" w:hAnsi="Frutiger-Light"/>
                <w:u w:val="none"/>
              </w:rPr>
              <w:t>Modificación</w:t>
            </w:r>
          </w:p>
        </w:tc>
      </w:tr>
      <w:tr w:rsidR="00924EFC" w:rsidRPr="003747C9" w:rsidTr="000D1B18">
        <w:trPr>
          <w:trHeight w:val="235"/>
          <w:jc w:val="center"/>
        </w:trPr>
        <w:tc>
          <w:tcPr>
            <w:tcW w:w="3306" w:type="dxa"/>
            <w:shd w:val="clear" w:color="auto" w:fill="auto"/>
          </w:tcPr>
          <w:p w:rsidR="00924EFC" w:rsidRPr="00584F54" w:rsidRDefault="00924EFC" w:rsidP="00924EFC">
            <w:pPr>
              <w:pStyle w:val="Titulorealzado"/>
              <w:spacing w:before="0" w:line="360" w:lineRule="auto"/>
              <w:ind w:firstLine="567"/>
              <w:jc w:val="left"/>
              <w:rPr>
                <w:rFonts w:ascii="Frutiger-Light" w:hAnsi="Frutiger-Light"/>
                <w:u w:val="none"/>
              </w:rPr>
            </w:pPr>
            <w:r>
              <w:rPr>
                <w:rFonts w:ascii="Frutiger-Light" w:hAnsi="Frutiger-Light"/>
                <w:u w:val="none"/>
              </w:rPr>
              <w:t>01/07/2015</w:t>
            </w:r>
          </w:p>
        </w:tc>
        <w:tc>
          <w:tcPr>
            <w:tcW w:w="5334" w:type="dxa"/>
            <w:shd w:val="clear" w:color="auto" w:fill="auto"/>
          </w:tcPr>
          <w:p w:rsidR="00924EFC" w:rsidRPr="00584F54" w:rsidRDefault="00924EFC" w:rsidP="00DC6456">
            <w:pPr>
              <w:pStyle w:val="Titulorealzado"/>
              <w:spacing w:before="0" w:line="360" w:lineRule="auto"/>
              <w:ind w:firstLine="567"/>
              <w:jc w:val="left"/>
              <w:rPr>
                <w:rFonts w:ascii="Frutiger-Light" w:hAnsi="Frutiger-Light"/>
                <w:u w:val="none"/>
              </w:rPr>
            </w:pPr>
            <w:r>
              <w:rPr>
                <w:rFonts w:ascii="Frutiger-Light" w:hAnsi="Frutiger-Light"/>
                <w:u w:val="none"/>
              </w:rPr>
              <w:t>Modificación</w:t>
            </w:r>
          </w:p>
        </w:tc>
      </w:tr>
      <w:tr w:rsidR="00F55BB5" w:rsidRPr="003747C9" w:rsidTr="000D1B18">
        <w:trPr>
          <w:trHeight w:val="235"/>
          <w:jc w:val="center"/>
        </w:trPr>
        <w:tc>
          <w:tcPr>
            <w:tcW w:w="3306" w:type="dxa"/>
            <w:shd w:val="clear" w:color="auto" w:fill="auto"/>
          </w:tcPr>
          <w:p w:rsidR="00F55BB5" w:rsidRDefault="00F55BB5" w:rsidP="00924EFC">
            <w:pPr>
              <w:pStyle w:val="Titulorealzado"/>
              <w:spacing w:before="0" w:line="360" w:lineRule="auto"/>
              <w:ind w:firstLine="567"/>
              <w:jc w:val="left"/>
              <w:rPr>
                <w:rFonts w:ascii="Frutiger-Light" w:hAnsi="Frutiger-Light"/>
                <w:u w:val="none"/>
              </w:rPr>
            </w:pPr>
            <w:r>
              <w:rPr>
                <w:rFonts w:ascii="Frutiger-Light" w:hAnsi="Frutiger-Light"/>
                <w:u w:val="none"/>
              </w:rPr>
              <w:t>15/09/2021</w:t>
            </w:r>
          </w:p>
        </w:tc>
        <w:tc>
          <w:tcPr>
            <w:tcW w:w="5334" w:type="dxa"/>
            <w:shd w:val="clear" w:color="auto" w:fill="auto"/>
          </w:tcPr>
          <w:p w:rsidR="00F55BB5" w:rsidRDefault="00F55BB5" w:rsidP="00DC6456">
            <w:pPr>
              <w:pStyle w:val="Titulorealzado"/>
              <w:spacing w:before="0" w:line="360" w:lineRule="auto"/>
              <w:ind w:firstLine="567"/>
              <w:jc w:val="left"/>
              <w:rPr>
                <w:rFonts w:ascii="Frutiger-Light" w:hAnsi="Frutiger-Light"/>
                <w:u w:val="none"/>
              </w:rPr>
            </w:pPr>
            <w:r>
              <w:rPr>
                <w:rFonts w:ascii="Frutiger-Light" w:hAnsi="Frutiger-Light"/>
                <w:u w:val="none"/>
              </w:rPr>
              <w:t>Modificación</w:t>
            </w:r>
          </w:p>
        </w:tc>
      </w:tr>
    </w:tbl>
    <w:p w:rsidR="00A00C28" w:rsidRDefault="00A00C28" w:rsidP="007B467C">
      <w:pPr>
        <w:pStyle w:val="Titulorealzado"/>
        <w:spacing w:before="0" w:line="360" w:lineRule="auto"/>
        <w:ind w:firstLine="567"/>
        <w:jc w:val="left"/>
      </w:pPr>
    </w:p>
    <w:p w:rsidR="00A00C28" w:rsidRDefault="00A00C28" w:rsidP="007B467C">
      <w:pPr>
        <w:suppressAutoHyphens/>
        <w:snapToGrid w:val="0"/>
        <w:spacing w:after="120" w:line="360" w:lineRule="auto"/>
        <w:ind w:firstLine="567"/>
        <w:jc w:val="center"/>
      </w:pPr>
    </w:p>
    <w:p w:rsidR="00A00C28" w:rsidRDefault="00A00C28" w:rsidP="007B467C">
      <w:pPr>
        <w:spacing w:after="120" w:line="360" w:lineRule="auto"/>
        <w:ind w:firstLine="567"/>
      </w:pPr>
    </w:p>
    <w:p w:rsidR="00A00C28" w:rsidRDefault="00A00C28" w:rsidP="007B467C">
      <w:pPr>
        <w:spacing w:after="120" w:line="360" w:lineRule="auto"/>
        <w:ind w:firstLine="567"/>
        <w:rPr>
          <w:b/>
          <w:sz w:val="36"/>
          <w:szCs w:val="36"/>
        </w:rPr>
      </w:pPr>
    </w:p>
    <w:p w:rsidR="00215A42" w:rsidRPr="00215A42" w:rsidRDefault="00215A42" w:rsidP="00215A42">
      <w:pPr>
        <w:pStyle w:val="INDICE"/>
        <w:rPr>
          <w:color w:val="7B7B7B"/>
        </w:rPr>
      </w:pPr>
      <w:bookmarkStart w:id="2" w:name="_Toc32487787"/>
      <w:r w:rsidRPr="00215A42">
        <w:rPr>
          <w:color w:val="7B7B7B"/>
          <w:lang w:val="es-ES_tradnl"/>
        </w:rPr>
        <w:lastRenderedPageBreak/>
        <w:t>ÍNDICE</w:t>
      </w:r>
      <w:bookmarkEnd w:id="2"/>
    </w:p>
    <w:p w:rsidR="00215A42" w:rsidRPr="00215A42" w:rsidRDefault="00215A42" w:rsidP="00215A42">
      <w:pPr>
        <w:pStyle w:val="TDC1"/>
        <w:rPr>
          <w:rFonts w:ascii="Calibri" w:eastAsia="Times New Roman" w:hAnsi="Calibri" w:cs="Times New Roman"/>
          <w:b/>
          <w:szCs w:val="22"/>
          <w:lang w:eastAsia="es-ES"/>
        </w:rPr>
      </w:pPr>
      <w:r w:rsidRPr="00271063">
        <w:rPr>
          <w:bCs w:val="0"/>
        </w:rPr>
        <w:fldChar w:fldCharType="begin"/>
      </w:r>
      <w:r w:rsidRPr="00271063">
        <w:instrText xml:space="preserve"> TOC \o "1-3" \h \z \u </w:instrText>
      </w:r>
      <w:r w:rsidRPr="00271063">
        <w:rPr>
          <w:bCs w:val="0"/>
        </w:rPr>
        <w:fldChar w:fldCharType="separate"/>
      </w:r>
      <w:hyperlink w:anchor="_Toc32487787" w:history="1">
        <w:r w:rsidRPr="00570171">
          <w:rPr>
            <w:rStyle w:val="Hipervnculo"/>
            <w:lang w:val="es-ES_tradnl"/>
          </w:rPr>
          <w:t>ÍNDICE</w:t>
        </w:r>
        <w:r>
          <w:rPr>
            <w:webHidden/>
          </w:rPr>
          <w:tab/>
        </w:r>
        <w:r>
          <w:rPr>
            <w:webHidden/>
          </w:rPr>
          <w:fldChar w:fldCharType="begin"/>
        </w:r>
        <w:r>
          <w:rPr>
            <w:webHidden/>
          </w:rPr>
          <w:instrText xml:space="preserve"> PAGEREF _Toc32487787 \h </w:instrText>
        </w:r>
        <w:r>
          <w:rPr>
            <w:webHidden/>
          </w:rPr>
        </w:r>
        <w:r>
          <w:rPr>
            <w:webHidden/>
          </w:rPr>
          <w:fldChar w:fldCharType="separate"/>
        </w:r>
        <w:r>
          <w:rPr>
            <w:webHidden/>
          </w:rPr>
          <w:t>3</w:t>
        </w:r>
        <w:r>
          <w:rPr>
            <w:webHidden/>
          </w:rPr>
          <w:fldChar w:fldCharType="end"/>
        </w:r>
      </w:hyperlink>
    </w:p>
    <w:p w:rsidR="00215A42" w:rsidRPr="00215A42" w:rsidRDefault="00957938" w:rsidP="00215A42">
      <w:pPr>
        <w:pStyle w:val="TDC1"/>
        <w:tabs>
          <w:tab w:val="left" w:pos="660"/>
        </w:tabs>
        <w:rPr>
          <w:rFonts w:ascii="Calibri" w:eastAsia="Times New Roman" w:hAnsi="Calibri" w:cs="Times New Roman"/>
          <w:b/>
          <w:szCs w:val="22"/>
          <w:lang w:eastAsia="es-ES"/>
        </w:rPr>
      </w:pPr>
      <w:hyperlink w:anchor="_Toc32487788" w:history="1">
        <w:r w:rsidR="00215A42" w:rsidRPr="00570171">
          <w:rPr>
            <w:rStyle w:val="Hipervnculo"/>
          </w:rPr>
          <w:t>1.</w:t>
        </w:r>
        <w:r w:rsidR="00215A42" w:rsidRPr="00215A42">
          <w:rPr>
            <w:rFonts w:ascii="Calibri" w:eastAsia="Times New Roman" w:hAnsi="Calibri" w:cs="Times New Roman"/>
            <w:szCs w:val="22"/>
            <w:lang w:eastAsia="es-ES"/>
          </w:rPr>
          <w:tab/>
        </w:r>
        <w:r w:rsidR="00215A42" w:rsidRPr="00570171">
          <w:rPr>
            <w:rStyle w:val="Hipervnculo"/>
          </w:rPr>
          <w:t>INTRODUCCIÓN</w:t>
        </w:r>
        <w:r w:rsidR="00215A42">
          <w:rPr>
            <w:webHidden/>
          </w:rPr>
          <w:tab/>
        </w:r>
        <w:r w:rsidR="00215A42">
          <w:rPr>
            <w:webHidden/>
          </w:rPr>
          <w:fldChar w:fldCharType="begin"/>
        </w:r>
        <w:r w:rsidR="00215A42">
          <w:rPr>
            <w:webHidden/>
          </w:rPr>
          <w:instrText xml:space="preserve"> PAGEREF _Toc32487788 \h </w:instrText>
        </w:r>
        <w:r w:rsidR="00215A42">
          <w:rPr>
            <w:webHidden/>
          </w:rPr>
        </w:r>
        <w:r w:rsidR="00215A42">
          <w:rPr>
            <w:webHidden/>
          </w:rPr>
          <w:fldChar w:fldCharType="separate"/>
        </w:r>
        <w:r w:rsidR="00215A42">
          <w:rPr>
            <w:webHidden/>
          </w:rPr>
          <w:t>4</w:t>
        </w:r>
        <w:r w:rsidR="00215A42">
          <w:rPr>
            <w:webHidden/>
          </w:rPr>
          <w:fldChar w:fldCharType="end"/>
        </w:r>
      </w:hyperlink>
    </w:p>
    <w:p w:rsidR="00215A42" w:rsidRPr="00215A42" w:rsidRDefault="00957938" w:rsidP="00215A42">
      <w:pPr>
        <w:pStyle w:val="TDC1"/>
        <w:tabs>
          <w:tab w:val="left" w:pos="660"/>
        </w:tabs>
        <w:rPr>
          <w:rFonts w:ascii="Calibri" w:eastAsia="Times New Roman" w:hAnsi="Calibri" w:cs="Times New Roman"/>
          <w:b/>
          <w:szCs w:val="22"/>
          <w:lang w:eastAsia="es-ES"/>
        </w:rPr>
      </w:pPr>
      <w:hyperlink w:anchor="_Toc32487789" w:history="1">
        <w:r w:rsidR="00215A42" w:rsidRPr="00570171">
          <w:rPr>
            <w:rStyle w:val="Hipervnculo"/>
          </w:rPr>
          <w:t>2.</w:t>
        </w:r>
        <w:r w:rsidR="00215A42" w:rsidRPr="00215A42">
          <w:rPr>
            <w:rFonts w:ascii="Calibri" w:eastAsia="Times New Roman" w:hAnsi="Calibri" w:cs="Times New Roman"/>
            <w:szCs w:val="22"/>
            <w:lang w:eastAsia="es-ES"/>
          </w:rPr>
          <w:tab/>
        </w:r>
        <w:r w:rsidR="00215A42" w:rsidRPr="00570171">
          <w:rPr>
            <w:rStyle w:val="Hipervnculo"/>
          </w:rPr>
          <w:t>ELEMENTOS DEL PROCEDIMIENTO</w:t>
        </w:r>
        <w:r w:rsidR="00215A42">
          <w:rPr>
            <w:webHidden/>
          </w:rPr>
          <w:tab/>
        </w:r>
        <w:r w:rsidR="00215A42">
          <w:rPr>
            <w:webHidden/>
          </w:rPr>
          <w:fldChar w:fldCharType="begin"/>
        </w:r>
        <w:r w:rsidR="00215A42">
          <w:rPr>
            <w:webHidden/>
          </w:rPr>
          <w:instrText xml:space="preserve"> PAGEREF _Toc32487789 \h </w:instrText>
        </w:r>
        <w:r w:rsidR="00215A42">
          <w:rPr>
            <w:webHidden/>
          </w:rPr>
        </w:r>
        <w:r w:rsidR="00215A42">
          <w:rPr>
            <w:webHidden/>
          </w:rPr>
          <w:fldChar w:fldCharType="separate"/>
        </w:r>
        <w:r w:rsidR="00215A42">
          <w:rPr>
            <w:webHidden/>
          </w:rPr>
          <w:t>5</w:t>
        </w:r>
        <w:r w:rsidR="00215A42">
          <w:rPr>
            <w:webHidden/>
          </w:rPr>
          <w:fldChar w:fldCharType="end"/>
        </w:r>
      </w:hyperlink>
    </w:p>
    <w:p w:rsidR="00215A42" w:rsidRPr="00215A42" w:rsidRDefault="00957938" w:rsidP="00215A42">
      <w:pPr>
        <w:pStyle w:val="TDC2"/>
        <w:rPr>
          <w:rFonts w:ascii="Calibri" w:eastAsia="Times New Roman" w:hAnsi="Calibri" w:cs="Times New Roman"/>
          <w:lang w:eastAsia="es-ES"/>
        </w:rPr>
      </w:pPr>
      <w:hyperlink w:anchor="_Toc32487790" w:history="1">
        <w:r w:rsidR="00215A42" w:rsidRPr="00570171">
          <w:rPr>
            <w:rStyle w:val="Hipervnculo"/>
          </w:rPr>
          <w:t>1.</w:t>
        </w:r>
        <w:r w:rsidR="00215A42" w:rsidRPr="00215A42">
          <w:rPr>
            <w:rFonts w:ascii="Calibri" w:eastAsia="Times New Roman" w:hAnsi="Calibri" w:cs="Times New Roman"/>
            <w:lang w:eastAsia="es-ES"/>
          </w:rPr>
          <w:tab/>
        </w:r>
        <w:r w:rsidR="00215A42" w:rsidRPr="00570171">
          <w:rPr>
            <w:rStyle w:val="Hipervnculo"/>
          </w:rPr>
          <w:t>Actores</w:t>
        </w:r>
        <w:r w:rsidR="00215A42">
          <w:rPr>
            <w:webHidden/>
          </w:rPr>
          <w:tab/>
        </w:r>
        <w:r w:rsidR="00215A42">
          <w:rPr>
            <w:webHidden/>
          </w:rPr>
          <w:fldChar w:fldCharType="begin"/>
        </w:r>
        <w:r w:rsidR="00215A42">
          <w:rPr>
            <w:webHidden/>
          </w:rPr>
          <w:instrText xml:space="preserve"> PAGEREF _Toc32487790 \h </w:instrText>
        </w:r>
        <w:r w:rsidR="00215A42">
          <w:rPr>
            <w:webHidden/>
          </w:rPr>
        </w:r>
        <w:r w:rsidR="00215A42">
          <w:rPr>
            <w:webHidden/>
          </w:rPr>
          <w:fldChar w:fldCharType="separate"/>
        </w:r>
        <w:r w:rsidR="00215A42">
          <w:rPr>
            <w:webHidden/>
          </w:rPr>
          <w:t>5</w:t>
        </w:r>
        <w:r w:rsidR="00215A42">
          <w:rPr>
            <w:webHidden/>
          </w:rPr>
          <w:fldChar w:fldCharType="end"/>
        </w:r>
      </w:hyperlink>
    </w:p>
    <w:p w:rsidR="00215A42" w:rsidRPr="00215A42" w:rsidRDefault="00957938" w:rsidP="00215A42">
      <w:pPr>
        <w:pStyle w:val="TDC2"/>
        <w:rPr>
          <w:rFonts w:ascii="Calibri" w:eastAsia="Times New Roman" w:hAnsi="Calibri" w:cs="Times New Roman"/>
          <w:lang w:eastAsia="es-ES"/>
        </w:rPr>
      </w:pPr>
      <w:hyperlink w:anchor="_Toc32487791" w:history="1">
        <w:r w:rsidR="00215A42" w:rsidRPr="00570171">
          <w:rPr>
            <w:rStyle w:val="Hipervnculo"/>
          </w:rPr>
          <w:t>2.</w:t>
        </w:r>
        <w:r w:rsidR="00215A42" w:rsidRPr="00215A42">
          <w:rPr>
            <w:rFonts w:ascii="Calibri" w:eastAsia="Times New Roman" w:hAnsi="Calibri" w:cs="Times New Roman"/>
            <w:lang w:eastAsia="es-ES"/>
          </w:rPr>
          <w:tab/>
        </w:r>
        <w:r w:rsidR="00215A42" w:rsidRPr="00570171">
          <w:rPr>
            <w:rStyle w:val="Hipervnculo"/>
          </w:rPr>
          <w:t>Sistemas externos</w:t>
        </w:r>
        <w:r w:rsidR="00215A42">
          <w:rPr>
            <w:webHidden/>
          </w:rPr>
          <w:tab/>
        </w:r>
        <w:r w:rsidR="00215A42">
          <w:rPr>
            <w:webHidden/>
          </w:rPr>
          <w:fldChar w:fldCharType="begin"/>
        </w:r>
        <w:r w:rsidR="00215A42">
          <w:rPr>
            <w:webHidden/>
          </w:rPr>
          <w:instrText xml:space="preserve"> PAGEREF _Toc32487791 \h </w:instrText>
        </w:r>
        <w:r w:rsidR="00215A42">
          <w:rPr>
            <w:webHidden/>
          </w:rPr>
        </w:r>
        <w:r w:rsidR="00215A42">
          <w:rPr>
            <w:webHidden/>
          </w:rPr>
          <w:fldChar w:fldCharType="separate"/>
        </w:r>
        <w:r w:rsidR="00215A42">
          <w:rPr>
            <w:webHidden/>
          </w:rPr>
          <w:t>5</w:t>
        </w:r>
        <w:r w:rsidR="00215A42">
          <w:rPr>
            <w:webHidden/>
          </w:rPr>
          <w:fldChar w:fldCharType="end"/>
        </w:r>
      </w:hyperlink>
    </w:p>
    <w:p w:rsidR="00215A42" w:rsidRPr="00215A42" w:rsidRDefault="00957938" w:rsidP="00215A42">
      <w:pPr>
        <w:pStyle w:val="TDC2"/>
        <w:rPr>
          <w:rFonts w:ascii="Calibri" w:eastAsia="Times New Roman" w:hAnsi="Calibri" w:cs="Times New Roman"/>
          <w:lang w:eastAsia="es-ES"/>
        </w:rPr>
      </w:pPr>
      <w:hyperlink w:anchor="_Toc32487792" w:history="1">
        <w:r w:rsidR="00215A42" w:rsidRPr="00570171">
          <w:rPr>
            <w:rStyle w:val="Hipervnculo"/>
          </w:rPr>
          <w:t>3.</w:t>
        </w:r>
        <w:r w:rsidR="00215A42" w:rsidRPr="00215A42">
          <w:rPr>
            <w:rFonts w:ascii="Calibri" w:eastAsia="Times New Roman" w:hAnsi="Calibri" w:cs="Times New Roman"/>
            <w:lang w:eastAsia="es-ES"/>
          </w:rPr>
          <w:tab/>
        </w:r>
        <w:r w:rsidR="00215A42" w:rsidRPr="00570171">
          <w:rPr>
            <w:rStyle w:val="Hipervnculo"/>
          </w:rPr>
          <w:t>Tipos de Inicio</w:t>
        </w:r>
        <w:r w:rsidR="00215A42">
          <w:rPr>
            <w:webHidden/>
          </w:rPr>
          <w:tab/>
        </w:r>
        <w:r w:rsidR="00215A42">
          <w:rPr>
            <w:webHidden/>
          </w:rPr>
          <w:fldChar w:fldCharType="begin"/>
        </w:r>
        <w:r w:rsidR="00215A42">
          <w:rPr>
            <w:webHidden/>
          </w:rPr>
          <w:instrText xml:space="preserve"> PAGEREF _Toc32487792 \h </w:instrText>
        </w:r>
        <w:r w:rsidR="00215A42">
          <w:rPr>
            <w:webHidden/>
          </w:rPr>
        </w:r>
        <w:r w:rsidR="00215A42">
          <w:rPr>
            <w:webHidden/>
          </w:rPr>
          <w:fldChar w:fldCharType="separate"/>
        </w:r>
        <w:r w:rsidR="00215A42">
          <w:rPr>
            <w:webHidden/>
          </w:rPr>
          <w:t>6</w:t>
        </w:r>
        <w:r w:rsidR="00215A42">
          <w:rPr>
            <w:webHidden/>
          </w:rPr>
          <w:fldChar w:fldCharType="end"/>
        </w:r>
      </w:hyperlink>
    </w:p>
    <w:p w:rsidR="00215A42" w:rsidRPr="00215A42" w:rsidRDefault="00957938" w:rsidP="00215A42">
      <w:pPr>
        <w:pStyle w:val="TDC1"/>
        <w:tabs>
          <w:tab w:val="left" w:pos="660"/>
        </w:tabs>
        <w:rPr>
          <w:rFonts w:ascii="Calibri" w:eastAsia="Times New Roman" w:hAnsi="Calibri" w:cs="Times New Roman"/>
          <w:b/>
          <w:szCs w:val="22"/>
          <w:lang w:eastAsia="es-ES"/>
        </w:rPr>
      </w:pPr>
      <w:hyperlink w:anchor="_Toc32487793" w:history="1">
        <w:r w:rsidR="00215A42" w:rsidRPr="00570171">
          <w:rPr>
            <w:rStyle w:val="Hipervnculo"/>
          </w:rPr>
          <w:t>3.</w:t>
        </w:r>
        <w:r w:rsidR="00215A42" w:rsidRPr="00215A42">
          <w:rPr>
            <w:rFonts w:ascii="Calibri" w:eastAsia="Times New Roman" w:hAnsi="Calibri" w:cs="Times New Roman"/>
            <w:szCs w:val="22"/>
            <w:lang w:eastAsia="es-ES"/>
          </w:rPr>
          <w:tab/>
        </w:r>
        <w:r w:rsidR="00215A42" w:rsidRPr="00570171">
          <w:rPr>
            <w:rStyle w:val="Hipervnculo"/>
          </w:rPr>
          <w:t>FLUJO DE TRABAJO</w:t>
        </w:r>
        <w:r w:rsidR="00215A42">
          <w:rPr>
            <w:webHidden/>
          </w:rPr>
          <w:tab/>
        </w:r>
        <w:r w:rsidR="00215A42">
          <w:rPr>
            <w:webHidden/>
          </w:rPr>
          <w:fldChar w:fldCharType="begin"/>
        </w:r>
        <w:r w:rsidR="00215A42">
          <w:rPr>
            <w:webHidden/>
          </w:rPr>
          <w:instrText xml:space="preserve"> PAGEREF _Toc32487793 \h </w:instrText>
        </w:r>
        <w:r w:rsidR="00215A42">
          <w:rPr>
            <w:webHidden/>
          </w:rPr>
        </w:r>
        <w:r w:rsidR="00215A42">
          <w:rPr>
            <w:webHidden/>
          </w:rPr>
          <w:fldChar w:fldCharType="separate"/>
        </w:r>
        <w:r w:rsidR="00215A42">
          <w:rPr>
            <w:webHidden/>
          </w:rPr>
          <w:t>7</w:t>
        </w:r>
        <w:r w:rsidR="00215A42">
          <w:rPr>
            <w:webHidden/>
          </w:rPr>
          <w:fldChar w:fldCharType="end"/>
        </w:r>
      </w:hyperlink>
      <w:r w:rsidR="00215A42" w:rsidRPr="00271063">
        <w:rPr>
          <w:bCs w:val="0"/>
        </w:rPr>
        <w:fldChar w:fldCharType="end"/>
      </w:r>
    </w:p>
    <w:p w:rsidR="00EE0CEA" w:rsidRPr="00EE0CEA" w:rsidRDefault="00EE0CEA" w:rsidP="007B467C">
      <w:pPr>
        <w:spacing w:after="120" w:line="360" w:lineRule="auto"/>
        <w:ind w:firstLine="567"/>
      </w:pPr>
    </w:p>
    <w:p w:rsidR="00EE0CEA" w:rsidRPr="00EE0CEA" w:rsidRDefault="00EE0CEA" w:rsidP="007B467C">
      <w:pPr>
        <w:spacing w:after="120" w:line="360" w:lineRule="auto"/>
        <w:ind w:firstLine="567"/>
      </w:pPr>
    </w:p>
    <w:p w:rsidR="00EE0CEA" w:rsidRDefault="00EE0CEA" w:rsidP="007B467C">
      <w:pPr>
        <w:spacing w:after="120" w:line="360" w:lineRule="auto"/>
        <w:ind w:firstLine="567"/>
      </w:pPr>
    </w:p>
    <w:p w:rsidR="00C065C6" w:rsidRPr="00EE0CEA" w:rsidRDefault="00EE0CEA" w:rsidP="007B467C">
      <w:pPr>
        <w:tabs>
          <w:tab w:val="left" w:pos="3580"/>
        </w:tabs>
        <w:spacing w:after="120" w:line="360" w:lineRule="auto"/>
        <w:ind w:firstLine="567"/>
      </w:pPr>
      <w:r>
        <w:tab/>
      </w:r>
    </w:p>
    <w:p w:rsidR="005E6913" w:rsidRPr="00681208" w:rsidRDefault="005E6913" w:rsidP="005E6913">
      <w:pPr>
        <w:pStyle w:val="Ttulo1"/>
        <w:widowControl w:val="0"/>
        <w:numPr>
          <w:ilvl w:val="0"/>
          <w:numId w:val="30"/>
        </w:numPr>
        <w:pBdr>
          <w:bottom w:val="single" w:sz="4" w:space="0" w:color="auto"/>
        </w:pBdr>
        <w:tabs>
          <w:tab w:val="left" w:pos="567"/>
        </w:tabs>
        <w:suppressAutoHyphens/>
        <w:spacing w:after="240" w:line="312" w:lineRule="auto"/>
        <w:rPr>
          <w:rFonts w:ascii="Verdana" w:hAnsi="Verdana"/>
          <w:b/>
          <w:color w:val="538135"/>
          <w:sz w:val="28"/>
          <w:szCs w:val="28"/>
        </w:rPr>
      </w:pPr>
      <w:bookmarkStart w:id="3" w:name="_Toc32487788"/>
      <w:bookmarkStart w:id="4" w:name="OLE_LINK1"/>
      <w:bookmarkStart w:id="5" w:name="OLE_LINK2"/>
      <w:r w:rsidRPr="00681208">
        <w:rPr>
          <w:rFonts w:ascii="Verdana" w:hAnsi="Verdana"/>
          <w:b/>
          <w:color w:val="538135"/>
          <w:sz w:val="28"/>
          <w:szCs w:val="28"/>
        </w:rPr>
        <w:lastRenderedPageBreak/>
        <w:t>INTRODUCCIÓN</w:t>
      </w:r>
      <w:bookmarkEnd w:id="3"/>
    </w:p>
    <w:p w:rsidR="007712E6" w:rsidRDefault="007712E6" w:rsidP="007B467C">
      <w:pPr>
        <w:spacing w:after="120" w:line="360" w:lineRule="auto"/>
        <w:rPr>
          <w:lang w:eastAsia="es-ES"/>
        </w:rPr>
      </w:pPr>
    </w:p>
    <w:p w:rsidR="007712E6" w:rsidRDefault="007712E6" w:rsidP="00D527C3">
      <w:pPr>
        <w:pStyle w:val="Titulorealzado"/>
        <w:spacing w:before="0" w:line="360" w:lineRule="auto"/>
        <w:ind w:left="567"/>
        <w:jc w:val="left"/>
        <w:rPr>
          <w:rFonts w:ascii="Frutiger-Light" w:hAnsi="Frutiger-Light"/>
          <w:u w:val="none"/>
        </w:rPr>
      </w:pPr>
      <w:r w:rsidRPr="00F85B6E">
        <w:rPr>
          <w:rFonts w:ascii="Frutiger-Light" w:hAnsi="Frutiger-Light"/>
          <w:u w:val="none"/>
        </w:rPr>
        <w:t xml:space="preserve">El objeto de este procedimiento es la solicitud por parte del personal </w:t>
      </w:r>
      <w:r w:rsidR="002A6CA7" w:rsidRPr="00F85B6E">
        <w:rPr>
          <w:rFonts w:ascii="Frutiger-Light" w:hAnsi="Frutiger-Light"/>
          <w:u w:val="none"/>
        </w:rPr>
        <w:t xml:space="preserve">de la Universidad de la </w:t>
      </w:r>
      <w:r w:rsidR="00D527C3">
        <w:rPr>
          <w:rFonts w:ascii="Frutiger-Light" w:hAnsi="Frutiger-Light"/>
          <w:u w:val="none"/>
        </w:rPr>
        <w:t xml:space="preserve">   </w:t>
      </w:r>
      <w:r w:rsidR="002A6CA7" w:rsidRPr="00F85B6E">
        <w:rPr>
          <w:rFonts w:ascii="Frutiger-Light" w:hAnsi="Frutiger-Light"/>
          <w:u w:val="none"/>
        </w:rPr>
        <w:t>con</w:t>
      </w:r>
      <w:r w:rsidR="00FF5D1C">
        <w:rPr>
          <w:rFonts w:ascii="Frutiger-Light" w:hAnsi="Frutiger-Light"/>
          <w:u w:val="none"/>
        </w:rPr>
        <w:t>cesión de un anticipo de nómina, únicamente por la vía electrónica.</w:t>
      </w:r>
    </w:p>
    <w:p w:rsidR="005E6913" w:rsidRDefault="005E6913" w:rsidP="00D527C3">
      <w:pPr>
        <w:pStyle w:val="Titulorealzado"/>
        <w:spacing w:before="0" w:line="360" w:lineRule="auto"/>
        <w:ind w:left="567"/>
        <w:jc w:val="left"/>
        <w:rPr>
          <w:rFonts w:ascii="Frutiger-Light" w:hAnsi="Frutiger-Light"/>
          <w:u w:val="none"/>
        </w:rPr>
      </w:pPr>
    </w:p>
    <w:p w:rsidR="005E6913" w:rsidRDefault="005E6913" w:rsidP="00D527C3">
      <w:pPr>
        <w:pStyle w:val="Titulorealzado"/>
        <w:spacing w:before="0" w:line="360" w:lineRule="auto"/>
        <w:ind w:left="567"/>
        <w:jc w:val="left"/>
        <w:rPr>
          <w:rFonts w:ascii="Frutiger-Light" w:hAnsi="Frutiger-Light"/>
          <w:u w:val="none"/>
        </w:rPr>
      </w:pPr>
    </w:p>
    <w:p w:rsidR="005E6913" w:rsidRPr="00681208" w:rsidRDefault="005E6913" w:rsidP="005E6913">
      <w:pPr>
        <w:pStyle w:val="Ttulo1"/>
        <w:widowControl w:val="0"/>
        <w:numPr>
          <w:ilvl w:val="0"/>
          <w:numId w:val="30"/>
        </w:numPr>
        <w:pBdr>
          <w:bottom w:val="single" w:sz="4" w:space="0" w:color="auto"/>
        </w:pBdr>
        <w:tabs>
          <w:tab w:val="left" w:pos="567"/>
        </w:tabs>
        <w:suppressAutoHyphens/>
        <w:spacing w:after="240" w:line="312" w:lineRule="auto"/>
        <w:rPr>
          <w:rFonts w:ascii="Verdana" w:hAnsi="Verdana"/>
          <w:b/>
          <w:color w:val="538135"/>
          <w:sz w:val="28"/>
          <w:szCs w:val="28"/>
        </w:rPr>
      </w:pPr>
      <w:bookmarkStart w:id="6" w:name="_Toc32487789"/>
      <w:r w:rsidRPr="00681208">
        <w:rPr>
          <w:rFonts w:ascii="Verdana" w:hAnsi="Verdana"/>
          <w:b/>
          <w:color w:val="538135"/>
          <w:sz w:val="28"/>
          <w:szCs w:val="28"/>
        </w:rPr>
        <w:lastRenderedPageBreak/>
        <w:t>ELEMENTOS DEL PROCEDIMIENTO</w:t>
      </w:r>
      <w:bookmarkEnd w:id="6"/>
    </w:p>
    <w:p w:rsidR="0082451A" w:rsidRPr="004C786F" w:rsidRDefault="0082451A" w:rsidP="0082451A">
      <w:pPr>
        <w:pStyle w:val="Ttulo2"/>
        <w:keepLines/>
        <w:numPr>
          <w:ilvl w:val="0"/>
          <w:numId w:val="32"/>
        </w:numPr>
        <w:spacing w:before="0" w:after="200" w:line="276" w:lineRule="auto"/>
      </w:pPr>
      <w:bookmarkStart w:id="7" w:name="_Toc32487790"/>
      <w:r w:rsidRPr="004C786F">
        <w:t>Actores</w:t>
      </w:r>
      <w:bookmarkEnd w:id="7"/>
    </w:p>
    <w:p w:rsidR="0082451A" w:rsidRDefault="0082451A" w:rsidP="0082451A">
      <w:pPr>
        <w:spacing w:before="240" w:line="360" w:lineRule="auto"/>
        <w:ind w:firstLine="360"/>
      </w:pPr>
      <w:r>
        <w:t>Los actores involucrados en este procedimiento son:</w:t>
      </w:r>
    </w:p>
    <w:p w:rsidR="0082451A" w:rsidRDefault="0082451A" w:rsidP="0082451A">
      <w:pPr>
        <w:pStyle w:val="Prrafodelista"/>
        <w:numPr>
          <w:ilvl w:val="0"/>
          <w:numId w:val="25"/>
        </w:numPr>
        <w:spacing w:before="240" w:after="200" w:line="360" w:lineRule="auto"/>
      </w:pPr>
      <w:r>
        <w:t>Interesado: Este procedimiento está abierto a los miembros de la Universidad con derecho a voto.</w:t>
      </w:r>
    </w:p>
    <w:p w:rsidR="0082451A" w:rsidRDefault="0082451A" w:rsidP="0082451A">
      <w:pPr>
        <w:pStyle w:val="Prrafodelista"/>
        <w:numPr>
          <w:ilvl w:val="0"/>
          <w:numId w:val="25"/>
        </w:numPr>
        <w:spacing w:before="240" w:after="200" w:line="360" w:lineRule="auto"/>
      </w:pPr>
      <w:r>
        <w:t xml:space="preserve">Administración de la Sección de Formación y Acción Social (Rol </w:t>
      </w:r>
      <w:r w:rsidRPr="004D2CA1">
        <w:t>RRHH_FORMACIONACCIONSOCIAL_ADM</w:t>
      </w:r>
      <w:r>
        <w:t>).</w:t>
      </w:r>
    </w:p>
    <w:p w:rsidR="0082451A" w:rsidRDefault="0082451A" w:rsidP="0082451A">
      <w:pPr>
        <w:pStyle w:val="Prrafodelista"/>
        <w:numPr>
          <w:ilvl w:val="0"/>
          <w:numId w:val="25"/>
        </w:numPr>
        <w:spacing w:before="240" w:after="200" w:line="360" w:lineRule="auto"/>
      </w:pPr>
      <w:r>
        <w:t xml:space="preserve">Jefe de la Sección de Formación y Acción Socia (rol </w:t>
      </w:r>
      <w:r w:rsidRPr="00E22A4D">
        <w:t>RRHH_FORMACIONACCIONSOCIAL_JEFE</w:t>
      </w:r>
      <w:r>
        <w:t>).</w:t>
      </w:r>
    </w:p>
    <w:p w:rsidR="0082451A" w:rsidRDefault="0082451A" w:rsidP="0082451A">
      <w:pPr>
        <w:pStyle w:val="Ttulo2"/>
        <w:keepLines/>
        <w:numPr>
          <w:ilvl w:val="0"/>
          <w:numId w:val="32"/>
        </w:numPr>
        <w:spacing w:before="0" w:after="200" w:line="276" w:lineRule="auto"/>
      </w:pPr>
      <w:bookmarkStart w:id="8" w:name="_Toc32487791"/>
      <w:r w:rsidRPr="004301F8">
        <w:t>Sistemas</w:t>
      </w:r>
      <w:r>
        <w:t xml:space="preserve"> externos</w:t>
      </w:r>
      <w:bookmarkEnd w:id="8"/>
    </w:p>
    <w:p w:rsidR="0082451A" w:rsidRDefault="0082451A" w:rsidP="0082451A">
      <w:pPr>
        <w:pStyle w:val="Prrafodelista"/>
        <w:numPr>
          <w:ilvl w:val="0"/>
          <w:numId w:val="26"/>
        </w:numPr>
        <w:spacing w:before="240" w:after="200" w:line="360" w:lineRule="auto"/>
      </w:pPr>
      <w:r>
        <w:t>Gestión de Identidades de la UAM: es un sistema LDAP que contiene toda la información institucional acerca de cada identidad activa de la comunidad universitaria.</w:t>
      </w:r>
    </w:p>
    <w:p w:rsidR="0082451A" w:rsidRDefault="0082451A" w:rsidP="0082451A">
      <w:pPr>
        <w:pStyle w:val="Prrafodelista"/>
        <w:spacing w:before="240" w:line="360" w:lineRule="auto"/>
      </w:pPr>
      <w:r>
        <w:t>También mantiene una rama donde se replica la estructura jerárquica de la Universidad en clave de roles. En esta estructura se encuentran todos los roles que utiliza la PAe, junto con los usuarios asignados a cada uno de ellos.</w:t>
      </w:r>
    </w:p>
    <w:p w:rsidR="0082451A" w:rsidRDefault="0082451A" w:rsidP="0082451A">
      <w:pPr>
        <w:pStyle w:val="Prrafodelista"/>
        <w:numPr>
          <w:ilvl w:val="0"/>
          <w:numId w:val="26"/>
        </w:numPr>
        <w:spacing w:before="240" w:after="200" w:line="360" w:lineRule="auto"/>
      </w:pPr>
      <w:r>
        <w:t>Cl@ve: la PAe utiliza Cl@ve para la autenticación por parte de todo aquel usuario que no pertenezca a la comunidad universitaria de la UAM o que, perteneciendo a ella, desee utilizar este método de autenticación.</w:t>
      </w:r>
    </w:p>
    <w:p w:rsidR="0082451A" w:rsidRDefault="0082451A" w:rsidP="0082451A">
      <w:pPr>
        <w:pStyle w:val="Prrafodelista"/>
        <w:spacing w:before="240" w:line="360" w:lineRule="auto"/>
      </w:pPr>
      <w:r>
        <w:t>Para ello, se debe disponer de DNI electrónico, certificado electrónico reconocido o utilizar las credenciales obtenidas mediante registro en el sistema Cl@ve Identificación.</w:t>
      </w:r>
    </w:p>
    <w:p w:rsidR="0082451A" w:rsidRDefault="0082451A" w:rsidP="0082451A">
      <w:pPr>
        <w:pStyle w:val="Prrafodelista"/>
        <w:numPr>
          <w:ilvl w:val="0"/>
          <w:numId w:val="26"/>
        </w:numPr>
        <w:spacing w:before="240" w:after="200" w:line="360" w:lineRule="auto"/>
      </w:pPr>
      <w:r>
        <w:t xml:space="preserve">GEISER (Gestión Integrada de Servicios de Registro): es la aplicación de registro, que funciona en modo nube, proporcionada por el MINHAFP. </w:t>
      </w:r>
      <w:r>
        <w:br/>
        <w:t>Esta aplicación permite la digitalización de la documentación presentada por el ciudadano en las oficinas de atención en materia de registro y posibilita el intercambio de registros en formato electrónico con otros organismos conectados a la plataforma SIR.</w:t>
      </w:r>
    </w:p>
    <w:p w:rsidR="0082451A" w:rsidRDefault="0082451A" w:rsidP="0082451A">
      <w:pPr>
        <w:pStyle w:val="Prrafodelista"/>
        <w:spacing w:before="240" w:line="360" w:lineRule="auto"/>
      </w:pPr>
      <w:r>
        <w:lastRenderedPageBreak/>
        <w:t>La PAe realiza sus asientos, tanto de entrada como de salida, utilizando REGECO, los servicios web de interconexión proporcionados por GEISER.</w:t>
      </w:r>
    </w:p>
    <w:p w:rsidR="0082451A" w:rsidRDefault="0082451A" w:rsidP="0082451A">
      <w:pPr>
        <w:pStyle w:val="Ttulo2"/>
        <w:keepLines/>
        <w:numPr>
          <w:ilvl w:val="0"/>
          <w:numId w:val="32"/>
        </w:numPr>
        <w:spacing w:before="0" w:after="200" w:line="276" w:lineRule="auto"/>
      </w:pPr>
      <w:bookmarkStart w:id="9" w:name="_Toc32487792"/>
      <w:r>
        <w:t>Tipos de Inicio</w:t>
      </w:r>
      <w:bookmarkEnd w:id="9"/>
    </w:p>
    <w:p w:rsidR="0082451A" w:rsidRPr="0062715C" w:rsidRDefault="0082451A" w:rsidP="0082451A">
      <w:pPr>
        <w:pStyle w:val="Prrafodelista"/>
        <w:numPr>
          <w:ilvl w:val="0"/>
          <w:numId w:val="27"/>
        </w:numPr>
        <w:spacing w:before="240" w:after="200" w:line="360" w:lineRule="auto"/>
      </w:pPr>
      <w:r>
        <w:t>Electrónico: A través de la Sede Electrónica de la UAM (</w:t>
      </w:r>
      <w:hyperlink r:id="rId9" w:history="1">
        <w:r>
          <w:rPr>
            <w:rStyle w:val="Hipervnculo"/>
          </w:rPr>
          <w:t>https://sede.uam.es/sede/quejasysugerencias</w:t>
        </w:r>
      </w:hyperlink>
      <w:r>
        <w:t>)</w:t>
      </w:r>
    </w:p>
    <w:p w:rsidR="005E6913" w:rsidRPr="00FF5D1C" w:rsidRDefault="005E6913" w:rsidP="00D527C3">
      <w:pPr>
        <w:pStyle w:val="Titulorealzado"/>
        <w:spacing w:before="0" w:line="360" w:lineRule="auto"/>
        <w:ind w:left="567"/>
        <w:jc w:val="left"/>
        <w:rPr>
          <w:rFonts w:ascii="Frutiger-Light" w:hAnsi="Frutiger-Light"/>
          <w:u w:val="none"/>
        </w:rPr>
      </w:pPr>
      <w:bookmarkStart w:id="10" w:name="_GoBack"/>
      <w:bookmarkEnd w:id="10"/>
    </w:p>
    <w:p w:rsidR="001B0E2F" w:rsidRPr="00681208" w:rsidRDefault="00D67462" w:rsidP="0082451A">
      <w:pPr>
        <w:pStyle w:val="Ttulo1"/>
        <w:numPr>
          <w:ilvl w:val="0"/>
          <w:numId w:val="30"/>
        </w:numPr>
        <w:pBdr>
          <w:bottom w:val="single" w:sz="4" w:space="1" w:color="auto"/>
        </w:pBdr>
        <w:spacing w:before="0" w:after="120" w:line="360" w:lineRule="auto"/>
        <w:rPr>
          <w:rFonts w:ascii="Verdana" w:hAnsi="Verdana"/>
          <w:b/>
          <w:color w:val="538135"/>
          <w:sz w:val="28"/>
          <w:szCs w:val="28"/>
          <w:lang w:val="es-ES_tradnl" w:eastAsia="ar-SA"/>
        </w:rPr>
      </w:pPr>
      <w:bookmarkStart w:id="11" w:name="_Toc420515399"/>
      <w:bookmarkEnd w:id="4"/>
      <w:bookmarkEnd w:id="5"/>
      <w:r w:rsidRPr="00681208">
        <w:rPr>
          <w:rFonts w:ascii="Verdana" w:hAnsi="Verdana"/>
          <w:b/>
          <w:color w:val="538135"/>
          <w:sz w:val="28"/>
          <w:szCs w:val="28"/>
          <w:lang w:val="es-ES_tradnl" w:eastAsia="ar-SA"/>
        </w:rPr>
        <w:lastRenderedPageBreak/>
        <w:t>Flujo de Trabajo</w:t>
      </w:r>
      <w:bookmarkEnd w:id="11"/>
    </w:p>
    <w:p w:rsidR="007B467C" w:rsidRPr="007B467C" w:rsidRDefault="007B467C" w:rsidP="007B467C">
      <w:pPr>
        <w:spacing w:after="120"/>
        <w:rPr>
          <w:lang w:val="es-ES_tradnl" w:eastAsia="ar-SA"/>
        </w:rPr>
      </w:pPr>
    </w:p>
    <w:p w:rsidR="007712E6" w:rsidRPr="00F85B6E" w:rsidRDefault="009443A8" w:rsidP="00F85B6E">
      <w:pPr>
        <w:pStyle w:val="Titulorealzado"/>
        <w:spacing w:before="0" w:line="360" w:lineRule="auto"/>
        <w:ind w:firstLine="567"/>
        <w:jc w:val="left"/>
        <w:rPr>
          <w:rFonts w:ascii="Frutiger-Light" w:hAnsi="Frutiger-Light"/>
          <w:u w:val="none"/>
        </w:rPr>
      </w:pPr>
      <w:r w:rsidRPr="00F85B6E">
        <w:rPr>
          <w:rFonts w:ascii="Frutiger-Light" w:hAnsi="Frutiger-Light"/>
          <w:u w:val="none"/>
        </w:rPr>
        <w:t xml:space="preserve">El objeto </w:t>
      </w:r>
      <w:r w:rsidR="007712E6" w:rsidRPr="00F85B6E">
        <w:rPr>
          <w:rFonts w:ascii="Frutiger-Light" w:hAnsi="Frutiger-Light"/>
          <w:u w:val="none"/>
        </w:rPr>
        <w:t xml:space="preserve">de este </w:t>
      </w:r>
      <w:r w:rsidRPr="00F85B6E">
        <w:rPr>
          <w:rFonts w:ascii="Frutiger-Light" w:hAnsi="Frutiger-Light"/>
          <w:u w:val="none"/>
        </w:rPr>
        <w:t xml:space="preserve">del procedimiento </w:t>
      </w:r>
      <w:r w:rsidR="007712E6" w:rsidRPr="00F85B6E">
        <w:rPr>
          <w:rFonts w:ascii="Frutiger-Light" w:hAnsi="Frutiger-Light"/>
          <w:u w:val="none"/>
        </w:rPr>
        <w:t>es</w:t>
      </w:r>
      <w:r w:rsidRPr="00F85B6E">
        <w:rPr>
          <w:rFonts w:ascii="Frutiger-Light" w:hAnsi="Frutiger-Light"/>
          <w:u w:val="none"/>
        </w:rPr>
        <w:t xml:space="preserve"> la gestión </w:t>
      </w:r>
      <w:r w:rsidR="002A6CA7" w:rsidRPr="00F85B6E">
        <w:rPr>
          <w:rFonts w:ascii="Frutiger-Light" w:hAnsi="Frutiger-Light"/>
          <w:u w:val="none"/>
        </w:rPr>
        <w:t>de los anticipos de nómina que se soliciten por parte de</w:t>
      </w:r>
      <w:r w:rsidR="00DC1B1C" w:rsidRPr="00F85B6E">
        <w:rPr>
          <w:rFonts w:ascii="Frutiger-Light" w:hAnsi="Frutiger-Light"/>
          <w:u w:val="none"/>
        </w:rPr>
        <w:t>l personal de la Universidad Autónoma de Madrid</w:t>
      </w:r>
      <w:r w:rsidR="000A67F9" w:rsidRPr="00F85B6E">
        <w:rPr>
          <w:rFonts w:ascii="Frutiger-Light" w:hAnsi="Frutiger-Light"/>
          <w:u w:val="none"/>
        </w:rPr>
        <w:t xml:space="preserve"> que se encuentre</w:t>
      </w:r>
      <w:r w:rsidR="009372E8">
        <w:rPr>
          <w:rFonts w:ascii="Frutiger-Light" w:hAnsi="Frutiger-Light"/>
          <w:u w:val="none"/>
        </w:rPr>
        <w:t>n en activo</w:t>
      </w:r>
      <w:r w:rsidR="000A67F9" w:rsidRPr="00F85B6E">
        <w:rPr>
          <w:rFonts w:ascii="Frutiger-Light" w:hAnsi="Frutiger-Light"/>
          <w:u w:val="none"/>
        </w:rPr>
        <w:t xml:space="preserve"> y tengan un contrato de trabajo (los becarios no tienen contrato de trabajo aunque estén en HOMINIS)</w:t>
      </w:r>
      <w:r w:rsidR="00DC1B1C" w:rsidRPr="00F85B6E">
        <w:rPr>
          <w:rFonts w:ascii="Frutiger-Light" w:hAnsi="Frutiger-Light"/>
          <w:u w:val="none"/>
        </w:rPr>
        <w:t>.</w:t>
      </w:r>
    </w:p>
    <w:p w:rsidR="00924EFC" w:rsidRPr="00924EFC" w:rsidRDefault="007712E6" w:rsidP="00D0289D">
      <w:pPr>
        <w:pStyle w:val="Titulorealzado"/>
        <w:spacing w:before="0" w:line="360" w:lineRule="auto"/>
        <w:ind w:firstLine="567"/>
        <w:jc w:val="left"/>
        <w:rPr>
          <w:rFonts w:ascii="Frutiger-Light" w:hAnsi="Frutiger-Light"/>
          <w:u w:val="none"/>
        </w:rPr>
      </w:pPr>
      <w:r w:rsidRPr="00F85B6E">
        <w:rPr>
          <w:rFonts w:ascii="Frutiger-Light" w:hAnsi="Frutiger-Light"/>
          <w:u w:val="none"/>
        </w:rPr>
        <w:t>Se define que el canal uti</w:t>
      </w:r>
      <w:r w:rsidR="007B467C" w:rsidRPr="00F85B6E">
        <w:rPr>
          <w:rFonts w:ascii="Frutiger-Light" w:hAnsi="Frutiger-Light"/>
          <w:u w:val="none"/>
        </w:rPr>
        <w:t>lizado por el interesado para la</w:t>
      </w:r>
      <w:r w:rsidRPr="00F85B6E">
        <w:rPr>
          <w:rFonts w:ascii="Frutiger-Light" w:hAnsi="Frutiger-Light"/>
          <w:u w:val="none"/>
        </w:rPr>
        <w:t xml:space="preserve"> presentación</w:t>
      </w:r>
      <w:r w:rsidR="007B467C" w:rsidRPr="00F85B6E">
        <w:rPr>
          <w:rFonts w:ascii="Frutiger-Light" w:hAnsi="Frutiger-Light"/>
          <w:u w:val="none"/>
        </w:rPr>
        <w:t xml:space="preserve"> de la solicitud</w:t>
      </w:r>
      <w:r w:rsidRPr="00F85B6E">
        <w:rPr>
          <w:rFonts w:ascii="Frutiger-Light" w:hAnsi="Frutiger-Light"/>
          <w:u w:val="none"/>
        </w:rPr>
        <w:t xml:space="preserve"> será únicamente Electrónico. Para ello</w:t>
      </w:r>
      <w:r w:rsidR="009372E8">
        <w:rPr>
          <w:rFonts w:ascii="Frutiger-Light" w:hAnsi="Frutiger-Light"/>
          <w:u w:val="none"/>
        </w:rPr>
        <w:t>,</w:t>
      </w:r>
      <w:r w:rsidR="009443A8" w:rsidRPr="00F85B6E">
        <w:rPr>
          <w:rFonts w:ascii="Frutiger-Light" w:hAnsi="Frutiger-Light"/>
          <w:u w:val="none"/>
        </w:rPr>
        <w:t xml:space="preserve"> el interesado inicia un procedimiento electrónico desde l</w:t>
      </w:r>
      <w:r w:rsidR="00DC1B1C" w:rsidRPr="00F85B6E">
        <w:rPr>
          <w:rFonts w:ascii="Frutiger-Light" w:hAnsi="Frutiger-Light"/>
          <w:u w:val="none"/>
        </w:rPr>
        <w:t xml:space="preserve">a plataforma de eAdministración, donde deberá </w:t>
      </w:r>
      <w:r w:rsidR="001E268F" w:rsidRPr="00F85B6E">
        <w:rPr>
          <w:rFonts w:ascii="Frutiger-Light" w:hAnsi="Frutiger-Light"/>
          <w:u w:val="none"/>
        </w:rPr>
        <w:t xml:space="preserve">terminar de </w:t>
      </w:r>
      <w:r w:rsidR="00DC1B1C" w:rsidRPr="00F85B6E">
        <w:rPr>
          <w:rFonts w:ascii="Frutiger-Light" w:hAnsi="Frutiger-Light"/>
          <w:u w:val="none"/>
        </w:rPr>
        <w:t>cumplimentar la solicitud</w:t>
      </w:r>
      <w:r w:rsidR="00321A5A" w:rsidRPr="00F85B6E">
        <w:rPr>
          <w:rFonts w:ascii="Frutiger-Light" w:hAnsi="Frutiger-Light"/>
          <w:u w:val="none"/>
        </w:rPr>
        <w:t xml:space="preserve">, que </w:t>
      </w:r>
      <w:r w:rsidR="00AD44F8" w:rsidRPr="00F85B6E">
        <w:rPr>
          <w:rFonts w:ascii="Frutiger-Light" w:hAnsi="Frutiger-Light"/>
          <w:u w:val="none"/>
        </w:rPr>
        <w:t>presentará unos campos</w:t>
      </w:r>
      <w:r w:rsidR="001E268F" w:rsidRPr="00F85B6E">
        <w:rPr>
          <w:rFonts w:ascii="Frutiger-Light" w:hAnsi="Frutiger-Light"/>
          <w:u w:val="none"/>
        </w:rPr>
        <w:t xml:space="preserve"> </w:t>
      </w:r>
      <w:r w:rsidR="00321A5A" w:rsidRPr="00F85B6E">
        <w:rPr>
          <w:rFonts w:ascii="Frutiger-Light" w:hAnsi="Frutiger-Light"/>
          <w:u w:val="none"/>
        </w:rPr>
        <w:t>cumplimentados previamente con los datos obtenidos de los servicios web de UXXI-RHHH (</w:t>
      </w:r>
      <w:r w:rsidR="00E441C4" w:rsidRPr="00F85B6E">
        <w:rPr>
          <w:rFonts w:ascii="Frutiger-Light" w:hAnsi="Frutiger-Light"/>
          <w:u w:val="none"/>
        </w:rPr>
        <w:t>d</w:t>
      </w:r>
      <w:r w:rsidR="00321A5A" w:rsidRPr="00F85B6E">
        <w:rPr>
          <w:rFonts w:ascii="Frutiger-Light" w:hAnsi="Frutiger-Light"/>
          <w:u w:val="none"/>
        </w:rPr>
        <w:t>atos personales, faceta principal, el tipo de régimen jurídico, el número de cuenta corriente</w:t>
      </w:r>
      <w:r w:rsidR="00AD44F8" w:rsidRPr="00F85B6E">
        <w:rPr>
          <w:rFonts w:ascii="Frutiger-Light" w:hAnsi="Frutiger-Light"/>
          <w:u w:val="none"/>
        </w:rPr>
        <w:t xml:space="preserve">, que </w:t>
      </w:r>
      <w:r w:rsidR="000A67F9" w:rsidRPr="00F85B6E">
        <w:rPr>
          <w:rFonts w:ascii="Frutiger-Light" w:hAnsi="Frutiger-Light"/>
          <w:u w:val="none"/>
        </w:rPr>
        <w:t>se podrá modificar</w:t>
      </w:r>
      <w:r w:rsidR="00AD44F8" w:rsidRPr="00F85B6E">
        <w:rPr>
          <w:rFonts w:ascii="Frutiger-Light" w:hAnsi="Frutiger-Light"/>
          <w:u w:val="none"/>
        </w:rPr>
        <w:t>, etc…</w:t>
      </w:r>
      <w:r w:rsidR="00321A5A" w:rsidRPr="00F85B6E">
        <w:rPr>
          <w:rFonts w:ascii="Frutiger-Light" w:hAnsi="Frutiger-Light"/>
          <w:u w:val="none"/>
        </w:rPr>
        <w:t>)</w:t>
      </w:r>
      <w:r w:rsidR="00AD44F8" w:rsidRPr="00F85B6E">
        <w:rPr>
          <w:rFonts w:ascii="Frutiger-Light" w:hAnsi="Frutiger-Light"/>
          <w:u w:val="none"/>
        </w:rPr>
        <w:t>.</w:t>
      </w:r>
    </w:p>
    <w:p w:rsidR="00DC1B1C" w:rsidRPr="00F85B6E" w:rsidRDefault="004A4215" w:rsidP="00F85B6E">
      <w:pPr>
        <w:pStyle w:val="Titulorealzado"/>
        <w:spacing w:before="0" w:line="360" w:lineRule="auto"/>
        <w:ind w:firstLine="567"/>
        <w:jc w:val="left"/>
        <w:rPr>
          <w:rFonts w:ascii="Frutiger-Light" w:hAnsi="Frutiger-Light"/>
          <w:u w:val="none"/>
        </w:rPr>
      </w:pPr>
      <w:r w:rsidRPr="00F85B6E">
        <w:rPr>
          <w:rFonts w:ascii="Frutiger-Light" w:hAnsi="Frutiger-Light"/>
          <w:u w:val="none"/>
        </w:rPr>
        <w:t>A continuación se presenta el formulario de solicitud que deberá rellenar:</w:t>
      </w:r>
    </w:p>
    <w:p w:rsidR="004A4215" w:rsidRDefault="004A4215" w:rsidP="007B467C">
      <w:pPr>
        <w:spacing w:after="120" w:line="360" w:lineRule="auto"/>
        <w:ind w:firstLine="567"/>
        <w:jc w:val="both"/>
        <w:rPr>
          <w:rFonts w:ascii="Frutiger-Light" w:eastAsia="Times New Roman" w:hAnsi="Frutiger-Light" w:cs="Frutiger-Light"/>
          <w:lang w:val="es-ES_tradnl" w:eastAsia="zh-CN"/>
        </w:rPr>
      </w:pPr>
    </w:p>
    <w:p w:rsidR="004A4215" w:rsidRPr="009443A8" w:rsidRDefault="0008180B" w:rsidP="007B467C">
      <w:pPr>
        <w:spacing w:after="120" w:line="360" w:lineRule="auto"/>
        <w:ind w:firstLine="567"/>
        <w:jc w:val="both"/>
        <w:rPr>
          <w:rFonts w:ascii="Frutiger-Light" w:eastAsia="Times New Roman" w:hAnsi="Frutiger-Light" w:cs="Frutiger-Light"/>
          <w:lang w:val="es-ES_tradnl" w:eastAsia="zh-CN"/>
        </w:rPr>
      </w:pPr>
      <w:r w:rsidRPr="00924EFC">
        <w:rPr>
          <w:rFonts w:ascii="Frutiger-Light" w:eastAsia="Times New Roman" w:hAnsi="Frutiger-Light" w:cs="Frutiger-Light"/>
          <w:noProof/>
          <w:lang w:eastAsia="es-ES"/>
        </w:rPr>
        <w:lastRenderedPageBreak/>
        <w:drawing>
          <wp:inline distT="0" distB="0" distL="0" distR="0">
            <wp:extent cx="5196840" cy="7322820"/>
            <wp:effectExtent l="0" t="0" r="0" b="0"/>
            <wp:docPr id="1" name="Imagen 1" descr="02-08 Solicitud de Anticip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2-08 Solicitud de Anticipo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96840" cy="7322820"/>
                    </a:xfrm>
                    <a:prstGeom prst="rect">
                      <a:avLst/>
                    </a:prstGeom>
                    <a:noFill/>
                    <a:ln>
                      <a:noFill/>
                    </a:ln>
                  </pic:spPr>
                </pic:pic>
              </a:graphicData>
            </a:graphic>
          </wp:inline>
        </w:drawing>
      </w:r>
    </w:p>
    <w:p w:rsidR="004A4215" w:rsidRDefault="004A4215" w:rsidP="007B467C">
      <w:pPr>
        <w:suppressAutoHyphens/>
        <w:overflowPunct w:val="0"/>
        <w:autoSpaceDE w:val="0"/>
        <w:spacing w:after="120" w:line="360" w:lineRule="auto"/>
        <w:ind w:firstLine="567"/>
        <w:jc w:val="both"/>
        <w:textAlignment w:val="baseline"/>
        <w:rPr>
          <w:rFonts w:ascii="Frutiger-Light" w:eastAsia="Times New Roman" w:hAnsi="Frutiger-Light" w:cs="Frutiger-Light"/>
          <w:lang w:val="es-ES_tradnl" w:eastAsia="zh-CN"/>
        </w:rPr>
      </w:pPr>
    </w:p>
    <w:p w:rsidR="004C6D3A" w:rsidRPr="00F85B6E" w:rsidRDefault="0084759E" w:rsidP="00F85B6E">
      <w:pPr>
        <w:pStyle w:val="Titulorealzado"/>
        <w:spacing w:before="0" w:line="360" w:lineRule="auto"/>
        <w:ind w:firstLine="567"/>
        <w:jc w:val="left"/>
        <w:rPr>
          <w:rFonts w:ascii="Frutiger-Light" w:hAnsi="Frutiger-Light"/>
          <w:u w:val="none"/>
        </w:rPr>
      </w:pPr>
      <w:r w:rsidRPr="00F85B6E">
        <w:rPr>
          <w:rFonts w:ascii="Frutiger-Light" w:hAnsi="Frutiger-Light"/>
          <w:u w:val="none"/>
        </w:rPr>
        <w:t xml:space="preserve">Una vez presentada la solicitud, se le envía un </w:t>
      </w:r>
      <w:r w:rsidR="00AD44F8" w:rsidRPr="00F85B6E">
        <w:rPr>
          <w:rFonts w:ascii="Frutiger-Light" w:hAnsi="Frutiger-Light"/>
          <w:u w:val="none"/>
        </w:rPr>
        <w:t>correo electrónico</w:t>
      </w:r>
      <w:r w:rsidRPr="00F85B6E">
        <w:rPr>
          <w:rFonts w:ascii="Frutiger-Light" w:hAnsi="Frutiger-Light"/>
          <w:u w:val="none"/>
        </w:rPr>
        <w:t xml:space="preserve"> a los funcionarios del rol </w:t>
      </w:r>
      <w:r w:rsidR="000A67F9" w:rsidRPr="00D0289D">
        <w:rPr>
          <w:rFonts w:ascii="Frutiger-Light" w:hAnsi="Frutiger-Light"/>
          <w:u w:val="none"/>
        </w:rPr>
        <w:t>RRHH_ACCIONSOCIAL_ADM</w:t>
      </w:r>
      <w:r w:rsidR="00D0289D">
        <w:rPr>
          <w:rFonts w:ascii="Frutiger-Light" w:hAnsi="Frutiger-Light"/>
          <w:u w:val="none"/>
        </w:rPr>
        <w:t xml:space="preserve"> </w:t>
      </w:r>
      <w:r w:rsidR="00EF349F" w:rsidRPr="00F85B6E">
        <w:rPr>
          <w:rFonts w:ascii="Frutiger-Light" w:hAnsi="Frutiger-Light"/>
          <w:u w:val="none"/>
        </w:rPr>
        <w:t xml:space="preserve"> </w:t>
      </w:r>
      <w:r w:rsidR="00AD44F8" w:rsidRPr="00F85B6E">
        <w:rPr>
          <w:rFonts w:ascii="Frutiger-Light" w:hAnsi="Frutiger-Light"/>
          <w:u w:val="none"/>
        </w:rPr>
        <w:t>para que la revise</w:t>
      </w:r>
      <w:r w:rsidR="004C6D3A" w:rsidRPr="00F85B6E">
        <w:rPr>
          <w:rFonts w:ascii="Frutiger-Light" w:hAnsi="Frutiger-Light"/>
          <w:u w:val="none"/>
        </w:rPr>
        <w:t xml:space="preserve"> y compruebe si el solicitante reune los requisitos para el tipo de anticipo. Existen dos opciones:</w:t>
      </w:r>
    </w:p>
    <w:p w:rsidR="004C6D3A" w:rsidRPr="00F85B6E" w:rsidRDefault="004C6D3A" w:rsidP="00F85B6E">
      <w:pPr>
        <w:pStyle w:val="Titulorealzado"/>
        <w:numPr>
          <w:ilvl w:val="0"/>
          <w:numId w:val="23"/>
        </w:numPr>
        <w:spacing w:before="0" w:line="360" w:lineRule="auto"/>
        <w:jc w:val="left"/>
        <w:rPr>
          <w:rFonts w:ascii="Frutiger-Light" w:hAnsi="Frutiger-Light"/>
          <w:u w:val="none"/>
        </w:rPr>
      </w:pPr>
      <w:r w:rsidRPr="00F85B6E">
        <w:rPr>
          <w:rFonts w:ascii="Frutiger-Light" w:hAnsi="Frutiger-Light"/>
          <w:u w:val="none"/>
        </w:rPr>
        <w:t>NO se reunen las condiciones: En este caso deberá indicarlo en la</w:t>
      </w:r>
      <w:r w:rsidR="00D0289D">
        <w:rPr>
          <w:rFonts w:ascii="Frutiger-Light" w:hAnsi="Frutiger-Light"/>
          <w:u w:val="none"/>
        </w:rPr>
        <w:t xml:space="preserve"> plataforma de eAdministración</w:t>
      </w:r>
      <w:r w:rsidR="00A737DC" w:rsidRPr="00F85B6E">
        <w:rPr>
          <w:rFonts w:ascii="Frutiger-Light" w:hAnsi="Frutiger-Light"/>
          <w:u w:val="none"/>
        </w:rPr>
        <w:t xml:space="preserve">, incluyendo las observaciones </w:t>
      </w:r>
      <w:r w:rsidR="00D0289D">
        <w:rPr>
          <w:rFonts w:ascii="Frutiger-Light" w:hAnsi="Frutiger-Light"/>
          <w:u w:val="none"/>
        </w:rPr>
        <w:t>correspondientes.</w:t>
      </w:r>
    </w:p>
    <w:p w:rsidR="0084759E" w:rsidRPr="00F85B6E" w:rsidRDefault="00AD44F8" w:rsidP="00F85B6E">
      <w:pPr>
        <w:pStyle w:val="Titulorealzado"/>
        <w:numPr>
          <w:ilvl w:val="0"/>
          <w:numId w:val="23"/>
        </w:numPr>
        <w:spacing w:before="0" w:line="360" w:lineRule="auto"/>
        <w:jc w:val="left"/>
        <w:rPr>
          <w:rFonts w:ascii="Frutiger-Light" w:hAnsi="Frutiger-Light"/>
          <w:u w:val="none"/>
        </w:rPr>
      </w:pPr>
      <w:r w:rsidRPr="00F85B6E">
        <w:rPr>
          <w:rFonts w:ascii="Frutiger-Light" w:hAnsi="Frutiger-Light"/>
          <w:u w:val="none"/>
        </w:rPr>
        <w:t>SÍ</w:t>
      </w:r>
      <w:r w:rsidR="004C6D3A" w:rsidRPr="00F85B6E">
        <w:rPr>
          <w:rFonts w:ascii="Frutiger-Light" w:hAnsi="Frutiger-Light"/>
          <w:u w:val="none"/>
        </w:rPr>
        <w:t xml:space="preserve"> se reune</w:t>
      </w:r>
      <w:r w:rsidR="00F85B6E">
        <w:rPr>
          <w:rFonts w:ascii="Frutiger-Light" w:hAnsi="Frutiger-Light"/>
          <w:u w:val="none"/>
        </w:rPr>
        <w:t>n las condiciones: En este caso</w:t>
      </w:r>
      <w:r w:rsidR="004C6D3A" w:rsidRPr="00F85B6E">
        <w:rPr>
          <w:rFonts w:ascii="Frutiger-Light" w:hAnsi="Frutiger-Light"/>
          <w:u w:val="none"/>
        </w:rPr>
        <w:t xml:space="preserve"> el funcionario </w:t>
      </w:r>
      <w:r w:rsidR="0084759E" w:rsidRPr="00F85B6E">
        <w:rPr>
          <w:rFonts w:ascii="Frutiger-Light" w:hAnsi="Frutiger-Light"/>
          <w:u w:val="none"/>
        </w:rPr>
        <w:t xml:space="preserve">deberá </w:t>
      </w:r>
      <w:r w:rsidR="004C6D3A" w:rsidRPr="00F85B6E">
        <w:rPr>
          <w:rFonts w:ascii="Frutiger-Light" w:hAnsi="Frutiger-Light"/>
          <w:u w:val="none"/>
        </w:rPr>
        <w:t>c</w:t>
      </w:r>
      <w:r w:rsidR="00A737DC" w:rsidRPr="00F85B6E">
        <w:rPr>
          <w:rFonts w:ascii="Frutiger-Light" w:hAnsi="Frutiger-Light"/>
          <w:u w:val="none"/>
        </w:rPr>
        <w:t>alcular el importe del anticipo, e indicará en la</w:t>
      </w:r>
      <w:r w:rsidRPr="00F85B6E">
        <w:rPr>
          <w:rFonts w:ascii="Frutiger-Light" w:hAnsi="Frutiger-Light"/>
          <w:u w:val="none"/>
        </w:rPr>
        <w:t>s</w:t>
      </w:r>
      <w:r w:rsidR="00A737DC" w:rsidRPr="00F85B6E">
        <w:rPr>
          <w:rFonts w:ascii="Frutiger-Light" w:hAnsi="Frutiger-Light"/>
          <w:u w:val="none"/>
        </w:rPr>
        <w:t xml:space="preserve"> observaciones aquel</w:t>
      </w:r>
      <w:r w:rsidRPr="00F85B6E">
        <w:rPr>
          <w:rFonts w:ascii="Frutiger-Light" w:hAnsi="Frutiger-Light"/>
          <w:u w:val="none"/>
        </w:rPr>
        <w:t>la</w:t>
      </w:r>
      <w:r w:rsidR="00A737DC" w:rsidRPr="00F85B6E">
        <w:rPr>
          <w:rFonts w:ascii="Frutiger-Light" w:hAnsi="Frutiger-Light"/>
          <w:u w:val="none"/>
        </w:rPr>
        <w:t xml:space="preserve"> información que quiera incluir en el informe que se le notificará al interesado.</w:t>
      </w:r>
    </w:p>
    <w:p w:rsidR="00DA3837" w:rsidRPr="00F85B6E" w:rsidRDefault="00DA3837" w:rsidP="00F85B6E">
      <w:pPr>
        <w:pStyle w:val="Titulorealzado"/>
        <w:spacing w:before="0" w:line="360" w:lineRule="auto"/>
        <w:ind w:firstLine="567"/>
        <w:jc w:val="left"/>
        <w:rPr>
          <w:rFonts w:ascii="Frutiger-Light" w:hAnsi="Frutiger-Light"/>
          <w:u w:val="none"/>
        </w:rPr>
      </w:pPr>
      <w:r w:rsidRPr="00F85B6E">
        <w:rPr>
          <w:rFonts w:ascii="Frutiger-Light" w:hAnsi="Frutiger-Light"/>
          <w:u w:val="none"/>
        </w:rPr>
        <w:t xml:space="preserve">Una vez </w:t>
      </w:r>
      <w:r w:rsidR="00D0289D">
        <w:rPr>
          <w:rFonts w:ascii="Frutiger-Light" w:hAnsi="Frutiger-Light"/>
          <w:u w:val="none"/>
        </w:rPr>
        <w:t>elaborada la resolución(tanto de concesión como de denegación)</w:t>
      </w:r>
      <w:r w:rsidRPr="00F85B6E">
        <w:rPr>
          <w:rFonts w:ascii="Frutiger-Light" w:hAnsi="Frutiger-Light"/>
          <w:u w:val="none"/>
        </w:rPr>
        <w:t>, deberá validarlo el rol VICEGERENCIA_RRHH_VICEGERENTE</w:t>
      </w:r>
      <w:r w:rsidR="00AD44F8" w:rsidRPr="00F85B6E">
        <w:rPr>
          <w:rFonts w:ascii="Frutiger-Light" w:hAnsi="Frutiger-Light"/>
          <w:u w:val="none"/>
        </w:rPr>
        <w:t xml:space="preserve"> y, a continuación, fi</w:t>
      </w:r>
      <w:r w:rsidRPr="00F85B6E">
        <w:rPr>
          <w:rFonts w:ascii="Frutiger-Light" w:hAnsi="Frutiger-Light"/>
          <w:u w:val="none"/>
        </w:rPr>
        <w:t>rma</w:t>
      </w:r>
      <w:r w:rsidR="00AD44F8" w:rsidRPr="00F85B6E">
        <w:rPr>
          <w:rFonts w:ascii="Frutiger-Light" w:hAnsi="Frutiger-Light"/>
          <w:u w:val="none"/>
        </w:rPr>
        <w:t>r</w:t>
      </w:r>
      <w:r w:rsidRPr="00F85B6E">
        <w:rPr>
          <w:rFonts w:ascii="Frutiger-Light" w:hAnsi="Frutiger-Light"/>
          <w:u w:val="none"/>
        </w:rPr>
        <w:t>lo con el sello del Gerencia.</w:t>
      </w:r>
    </w:p>
    <w:p w:rsidR="00A737DC" w:rsidRPr="00D0289D" w:rsidRDefault="00A737DC" w:rsidP="00F85B6E">
      <w:pPr>
        <w:pStyle w:val="Titulorealzado"/>
        <w:spacing w:before="0" w:line="360" w:lineRule="auto"/>
        <w:ind w:firstLine="567"/>
        <w:jc w:val="left"/>
        <w:rPr>
          <w:rFonts w:ascii="Frutiger-Light" w:hAnsi="Frutiger-Light"/>
          <w:u w:val="none"/>
        </w:rPr>
      </w:pPr>
      <w:r w:rsidRPr="00F85B6E">
        <w:rPr>
          <w:rFonts w:ascii="Frutiger-Light" w:hAnsi="Frutiger-Light"/>
          <w:u w:val="none"/>
        </w:rPr>
        <w:t>En caso de que no este conforme con la firma, indicará las razones en un campo de o</w:t>
      </w:r>
      <w:r w:rsidR="00D0289D">
        <w:rPr>
          <w:rFonts w:ascii="Frutiger-Light" w:hAnsi="Frutiger-Light"/>
          <w:u w:val="none"/>
        </w:rPr>
        <w:t xml:space="preserve">bservaciones que se habilitará. En este caso el expediente se enviará de nuevo al rol </w:t>
      </w:r>
      <w:r w:rsidR="00D0289D" w:rsidRPr="00D0289D">
        <w:rPr>
          <w:rFonts w:ascii="Frutiger-Light" w:hAnsi="Frutiger-Light"/>
          <w:u w:val="none"/>
        </w:rPr>
        <w:t>RRHH_ACCIONSOCIAL_ADM</w:t>
      </w:r>
      <w:r w:rsidR="00D0289D">
        <w:rPr>
          <w:rFonts w:ascii="Frutiger-Light" w:hAnsi="Frutiger-Light"/>
          <w:u w:val="none"/>
        </w:rPr>
        <w:t xml:space="preserve"> </w:t>
      </w:r>
      <w:r w:rsidR="00D0289D" w:rsidRPr="00F85B6E">
        <w:rPr>
          <w:rFonts w:ascii="Frutiger-Light" w:hAnsi="Frutiger-Light"/>
          <w:u w:val="none"/>
        </w:rPr>
        <w:t xml:space="preserve"> </w:t>
      </w:r>
      <w:r w:rsidR="00D0289D">
        <w:rPr>
          <w:rFonts w:ascii="Frutiger-Light" w:hAnsi="Frutiger-Light"/>
          <w:u w:val="none"/>
        </w:rPr>
        <w:t>para repetir el proceso.</w:t>
      </w:r>
    </w:p>
    <w:p w:rsidR="00A737DC" w:rsidRDefault="0008180B" w:rsidP="000A67F9">
      <w:pPr>
        <w:suppressAutoHyphens/>
        <w:overflowPunct w:val="0"/>
        <w:autoSpaceDE w:val="0"/>
        <w:spacing w:after="120" w:line="360" w:lineRule="auto"/>
        <w:textAlignment w:val="baseline"/>
        <w:rPr>
          <w:noProof/>
          <w:lang w:eastAsia="es-ES"/>
        </w:rPr>
      </w:pPr>
      <w:r>
        <w:rPr>
          <w:noProof/>
          <w:lang w:eastAsia="es-ES"/>
        </w:rPr>
        <w:drawing>
          <wp:anchor distT="0" distB="0" distL="114300" distR="114300" simplePos="0" relativeHeight="251657216" behindDoc="1" locked="0" layoutInCell="1" allowOverlap="1">
            <wp:simplePos x="0" y="0"/>
            <wp:positionH relativeFrom="column">
              <wp:posOffset>1276350</wp:posOffset>
            </wp:positionH>
            <wp:positionV relativeFrom="paragraph">
              <wp:posOffset>215900</wp:posOffset>
            </wp:positionV>
            <wp:extent cx="3767455" cy="1021715"/>
            <wp:effectExtent l="0" t="0" r="0" b="0"/>
            <wp:wrapNone/>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1">
                      <a:extLst>
                        <a:ext uri="{28A0092B-C50C-407E-A947-70E740481C1C}">
                          <a14:useLocalDpi xmlns:a14="http://schemas.microsoft.com/office/drawing/2010/main" val="0"/>
                        </a:ext>
                      </a:extLst>
                    </a:blip>
                    <a:srcRect l="5032" t="6873" r="10959" b="5583"/>
                    <a:stretch>
                      <a:fillRect/>
                    </a:stretch>
                  </pic:blipFill>
                  <pic:spPr bwMode="auto">
                    <a:xfrm>
                      <a:off x="0" y="0"/>
                      <a:ext cx="3767455" cy="10217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A6576" w:rsidRPr="000A67F9" w:rsidRDefault="004A6576" w:rsidP="000A67F9">
      <w:pPr>
        <w:suppressAutoHyphens/>
        <w:overflowPunct w:val="0"/>
        <w:autoSpaceDE w:val="0"/>
        <w:spacing w:after="120" w:line="360" w:lineRule="auto"/>
        <w:textAlignment w:val="baseline"/>
        <w:rPr>
          <w:noProof/>
          <w:lang w:eastAsia="es-ES"/>
        </w:rPr>
      </w:pPr>
    </w:p>
    <w:p w:rsidR="00B3057C" w:rsidRDefault="00B3057C" w:rsidP="007B467C">
      <w:pPr>
        <w:pStyle w:val="Prrafodelista"/>
        <w:spacing w:after="120" w:line="360" w:lineRule="auto"/>
        <w:ind w:left="0" w:firstLine="567"/>
        <w:rPr>
          <w:rFonts w:ascii="Frutiger-Light" w:hAnsi="Frutiger-Light"/>
          <w:lang w:val="es-ES_tradnl" w:eastAsia="ar-SA"/>
        </w:rPr>
        <w:sectPr w:rsidR="00B3057C" w:rsidSect="005100FB">
          <w:headerReference w:type="default" r:id="rId12"/>
          <w:footerReference w:type="default" r:id="rId13"/>
          <w:pgSz w:w="12240" w:h="15840"/>
          <w:pgMar w:top="1417" w:right="900" w:bottom="1276" w:left="1440" w:header="0" w:footer="720" w:gutter="0"/>
          <w:cols w:space="720"/>
          <w:docGrid w:linePitch="360"/>
        </w:sectPr>
      </w:pPr>
    </w:p>
    <w:p w:rsidR="00A91177" w:rsidRPr="00A91177" w:rsidRDefault="00D0289D" w:rsidP="00EC4680">
      <w:pPr>
        <w:pStyle w:val="Prrafodelista"/>
        <w:spacing w:after="120" w:line="360" w:lineRule="auto"/>
        <w:ind w:left="0"/>
        <w:jc w:val="center"/>
        <w:rPr>
          <w:rFonts w:ascii="Frutiger-Bold" w:hAnsi="Frutiger-Bold"/>
          <w:lang w:val="es-ES_tradnl" w:eastAsia="ar-SA"/>
        </w:rPr>
      </w:pPr>
      <w:r>
        <w:object w:dxaOrig="16459" w:dyaOrig="115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0.65pt;height:440.65pt" o:ole="">
            <v:imagedata r:id="rId14" o:title=""/>
          </v:shape>
          <o:OLEObject Type="Embed" ProgID="Visio.Drawing.11" ShapeID="_x0000_i1025" DrawAspect="Content" ObjectID="_1694595908" r:id="rId15"/>
        </w:object>
      </w:r>
    </w:p>
    <w:sectPr w:rsidR="00A91177" w:rsidRPr="00A91177" w:rsidSect="00B3057C">
      <w:pgSz w:w="15840" w:h="12240" w:orient="landscape"/>
      <w:pgMar w:top="1440" w:right="1418" w:bottom="1327" w:left="1418" w:header="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D732F" w:rsidRDefault="00AD732F" w:rsidP="00A00C28">
      <w:r>
        <w:separator/>
      </w:r>
    </w:p>
  </w:endnote>
  <w:endnote w:type="continuationSeparator" w:id="0">
    <w:p w:rsidR="00AD732F" w:rsidRDefault="00AD732F" w:rsidP="00A00C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utiger-Light">
    <w:altName w:val="Times New Roman"/>
    <w:charset w:val="00"/>
    <w:family w:val="auto"/>
    <w:pitch w:val="variable"/>
    <w:sig w:usb0="00000001" w:usb1="00000000" w:usb2="00000000" w:usb3="00000000" w:csb0="00000009" w:csb1="00000000"/>
  </w:font>
  <w:font w:name="Frutiger-Bold">
    <w:altName w:val="Times New Roman"/>
    <w:charset w:val="00"/>
    <w:family w:val="auto"/>
    <w:pitch w:val="variable"/>
    <w:sig w:usb0="00000001" w:usb1="00000000" w:usb2="00000000" w:usb3="00000000" w:csb0="00000009"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Frutiger-Roman">
    <w:charset w:val="00"/>
    <w:family w:val="auto"/>
    <w:pitch w:val="variable"/>
    <w:sig w:usb0="800000A3" w:usb1="00000000" w:usb2="00000000" w:usb3="00000000" w:csb0="00000009"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4553" w:rsidRDefault="00064553" w:rsidP="00064553">
    <w:pPr>
      <w:pStyle w:val="Piedepgina"/>
      <w:tabs>
        <w:tab w:val="left" w:pos="4032"/>
        <w:tab w:val="center" w:pos="4323"/>
        <w:tab w:val="right" w:pos="5921"/>
        <w:tab w:val="right" w:pos="8647"/>
      </w:tabs>
      <w:spacing w:after="120"/>
      <w:rPr>
        <w:rFonts w:ascii="Arial" w:hAnsi="Arial" w:cs="Arial"/>
        <w:bCs/>
        <w:sz w:val="20"/>
        <w:szCs w:val="20"/>
      </w:rPr>
    </w:pP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sidR="0008180B">
      <w:rPr>
        <w:noProof/>
        <w:lang w:eastAsia="es-ES"/>
      </w:rPr>
      <mc:AlternateContent>
        <mc:Choice Requires="wps">
          <w:drawing>
            <wp:anchor distT="45720" distB="45720" distL="114300" distR="114300" simplePos="0" relativeHeight="251659264" behindDoc="0" locked="0" layoutInCell="1" allowOverlap="1">
              <wp:simplePos x="0" y="0"/>
              <wp:positionH relativeFrom="margin">
                <wp:posOffset>-204470</wp:posOffset>
              </wp:positionH>
              <wp:positionV relativeFrom="paragraph">
                <wp:posOffset>175260</wp:posOffset>
              </wp:positionV>
              <wp:extent cx="2270760" cy="245745"/>
              <wp:effectExtent l="0" t="0" r="0" b="0"/>
              <wp:wrapSquare wrapText="bothSides"/>
              <wp:docPr id="3" name="Cuadro de texto 2">
                <a:extLst xmlns:a="http://schemas.openxmlformats.org/drawingml/2006/main">
                  <a:ext uri="{C183D7F6-B498-43B3-948B-1728B52AA6E4}"/>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0760" cy="245745"/>
                      </a:xfrm>
                      <a:prstGeom prst="rect">
                        <a:avLst/>
                      </a:prstGeom>
                      <a:solidFill>
                        <a:srgbClr val="FFFFFF"/>
                      </a:solidFill>
                      <a:ln w="9525">
                        <a:noFill/>
                        <a:miter lim="800000"/>
                        <a:headEnd/>
                        <a:tailEnd/>
                      </a:ln>
                    </wps:spPr>
                    <wps:txbx>
                      <w:txbxContent>
                        <w:p w:rsidR="00064553" w:rsidRPr="00C60AEC" w:rsidRDefault="00064553" w:rsidP="00064553">
                          <w:pPr>
                            <w:rPr>
                              <w:rFonts w:ascii="Helvetica" w:hAnsi="Helvetica"/>
                              <w:b/>
                              <w:bCs/>
                              <w:color w:val="0077C8"/>
                              <w:sz w:val="20"/>
                              <w:szCs w:val="20"/>
                            </w:rPr>
                          </w:pPr>
                          <w:r w:rsidRPr="00C60AEC">
                            <w:rPr>
                              <w:rFonts w:ascii="Helvetica" w:hAnsi="Helvetica"/>
                              <w:b/>
                              <w:bCs/>
                              <w:color w:val="0077C8"/>
                              <w:sz w:val="20"/>
                              <w:szCs w:val="20"/>
                            </w:rPr>
                            <w:t>Universidad Autónoma de Madrid</w:t>
                          </w:r>
                          <w:r>
                            <w:rPr>
                              <w:rFonts w:ascii="Helvetica" w:hAnsi="Helvetica"/>
                              <w:b/>
                              <w:bCs/>
                              <w:color w:val="0077C8"/>
                              <w:sz w:val="20"/>
                              <w:szCs w:val="20"/>
                            </w:rPr>
                            <w:t xml:space="preserve">  </w:t>
                          </w:r>
                        </w:p>
                        <w:p w:rsidR="00064553" w:rsidRPr="007428F5" w:rsidRDefault="00064553" w:rsidP="00064553">
                          <w:pPr>
                            <w:rPr>
                              <w:color w:val="0077C8"/>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7" type="#_x0000_t202" style="position:absolute;margin-left:-16.1pt;margin-top:13.8pt;width:178.8pt;height:19.3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" stroked="f">
              <v:textbox>
                <w:txbxContent>
                  <w:p w:rsidR="00064553" w:rsidRPr="00C60AEC" w:rsidRDefault="00064553" w:rsidP="00064553">
                    <w:pPr>
                      <w:rPr>
                        <w:rFonts w:ascii="Helvetica" w:hAnsi="Helvetica"/>
                        <w:b/>
                        <w:bCs/>
                        <w:color w:val="0077C8"/>
                        <w:sz w:val="20"/>
                        <w:szCs w:val="20"/>
                      </w:rPr>
                    </w:pPr>
                    <w:r w:rsidRPr="00C60AEC">
                      <w:rPr>
                        <w:rFonts w:ascii="Helvetica" w:hAnsi="Helvetica"/>
                        <w:b/>
                        <w:bCs/>
                        <w:color w:val="0077C8"/>
                        <w:sz w:val="20"/>
                        <w:szCs w:val="20"/>
                      </w:rPr>
                      <w:t>Universidad Autónoma de Madrid</w:t>
                    </w:r>
                    <w:r>
                      <w:rPr>
                        <w:rFonts w:ascii="Helvetica" w:hAnsi="Helvetica"/>
                        <w:b/>
                        <w:bCs/>
                        <w:color w:val="0077C8"/>
                        <w:sz w:val="20"/>
                        <w:szCs w:val="20"/>
                      </w:rPr>
                      <w:t xml:space="preserve">  </w:t>
                    </w:r>
                  </w:p>
                  <w:p w:rsidR="00064553" w:rsidRPr="007428F5" w:rsidRDefault="00064553" w:rsidP="00064553">
                    <w:pPr>
                      <w:rPr>
                        <w:color w:val="0077C8"/>
                        <w:sz w:val="20"/>
                        <w:szCs w:val="20"/>
                      </w:rPr>
                    </w:pPr>
                  </w:p>
                </w:txbxContent>
              </v:textbox>
              <w10:wrap type="square" anchorx="margin"/>
            </v:shape>
          </w:pict>
        </mc:Fallback>
      </mc:AlternateContent>
    </w:r>
  </w:p>
  <w:p w:rsidR="007F65FC" w:rsidRPr="00064553" w:rsidRDefault="00064553" w:rsidP="0061444C">
    <w:pPr>
      <w:pStyle w:val="Piedepgina"/>
      <w:tabs>
        <w:tab w:val="clear" w:pos="4252"/>
        <w:tab w:val="center" w:pos="3969"/>
        <w:tab w:val="center" w:pos="4111"/>
        <w:tab w:val="right" w:pos="8647"/>
      </w:tabs>
      <w:spacing w:after="120"/>
      <w:jc w:val="right"/>
      <w:rPr>
        <w:rFonts w:ascii="Arial" w:hAnsi="Arial" w:cs="Arial"/>
        <w:bCs/>
        <w:sz w:val="20"/>
        <w:szCs w:val="20"/>
        <w:u w:val="single"/>
      </w:rPr>
    </w:pPr>
    <w:r w:rsidRPr="00064553">
      <w:rPr>
        <w:rFonts w:ascii="Helvetica" w:hAnsi="Helvetica" w:cs="Helvetica"/>
        <w:bCs/>
        <w:sz w:val="20"/>
        <w:szCs w:val="20"/>
      </w:rPr>
      <w:fldChar w:fldCharType="begin"/>
    </w:r>
    <w:r w:rsidRPr="00064553">
      <w:rPr>
        <w:rFonts w:ascii="Helvetica" w:hAnsi="Helvetica" w:cs="Helvetica"/>
        <w:bCs/>
        <w:sz w:val="20"/>
        <w:szCs w:val="20"/>
      </w:rPr>
      <w:instrText>PAGE   \* MERGEFORMAT</w:instrText>
    </w:r>
    <w:r w:rsidRPr="00064553">
      <w:rPr>
        <w:rFonts w:ascii="Helvetica" w:hAnsi="Helvetica" w:cs="Helvetica"/>
        <w:bCs/>
        <w:sz w:val="20"/>
        <w:szCs w:val="20"/>
      </w:rPr>
      <w:fldChar w:fldCharType="separate"/>
    </w:r>
    <w:r w:rsidR="00957938">
      <w:rPr>
        <w:rFonts w:ascii="Helvetica" w:hAnsi="Helvetica" w:cs="Helvetica"/>
        <w:bCs/>
        <w:noProof/>
        <w:sz w:val="20"/>
        <w:szCs w:val="20"/>
      </w:rPr>
      <w:t>8</w:t>
    </w:r>
    <w:r w:rsidRPr="00064553">
      <w:rPr>
        <w:rFonts w:ascii="Helvetica" w:hAnsi="Helvetica" w:cs="Helvetica"/>
        <w:bCs/>
        <w:sz w:val="20"/>
        <w:szCs w:val="20"/>
      </w:rPr>
      <w:fldChar w:fldCharType="end"/>
    </w:r>
    <w:r>
      <w:rPr>
        <w:rFonts w:ascii="Helvetica" w:hAnsi="Helvetica" w:cs="Helvetica"/>
        <w:bCs/>
        <w:sz w:val="20"/>
        <w:szCs w:val="20"/>
      </w:rPr>
      <w:t xml:space="preserve">         </w:t>
    </w:r>
    <w:r>
      <w:rPr>
        <w:rFonts w:ascii="Helvetica" w:hAnsi="Helvetica" w:cs="Helvetica"/>
        <w:bCs/>
        <w:sz w:val="20"/>
        <w:szCs w:val="20"/>
      </w:rPr>
      <w:tab/>
    </w:r>
    <w:r w:rsidRPr="005714CE">
      <w:rPr>
        <w:rFonts w:ascii="Helvetica" w:hAnsi="Helvetica"/>
        <w:color w:val="0077C8"/>
        <w:sz w:val="18"/>
        <w:szCs w:val="18"/>
      </w:rPr>
      <w:t>Análisis de Implementación</w:t>
    </w:r>
    <w:r w:rsidRPr="005714CE">
      <w:rPr>
        <w:rFonts w:ascii="Arial" w:hAnsi="Arial" w:cs="Arial"/>
        <w:bCs/>
        <w:sz w:val="18"/>
        <w:szCs w:val="18"/>
      </w:rPr>
      <w:t xml:space="preserve"> </w:t>
    </w:r>
    <w:r w:rsidR="00172AF1">
      <w:rPr>
        <w:rFonts w:ascii="Helvetica" w:hAnsi="Helvetica"/>
        <w:color w:val="0077C8"/>
        <w:sz w:val="18"/>
        <w:szCs w:val="18"/>
      </w:rPr>
      <w:t>02-08 Solicitud de Anticipos</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D732F" w:rsidRDefault="00AD732F" w:rsidP="00A00C28">
      <w:r>
        <w:separator/>
      </w:r>
    </w:p>
  </w:footnote>
  <w:footnote w:type="continuationSeparator" w:id="0">
    <w:p w:rsidR="00AD732F" w:rsidRDefault="00AD732F" w:rsidP="00A00C2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65FC" w:rsidRDefault="0008180B">
    <w:pPr>
      <w:pStyle w:val="Encabezado"/>
    </w:pPr>
    <w:r>
      <w:rPr>
        <w:noProof/>
        <w:lang w:eastAsia="es-ES"/>
      </w:rPr>
      <w:drawing>
        <wp:anchor distT="0" distB="0" distL="114300" distR="114300" simplePos="0" relativeHeight="251657216" behindDoc="0" locked="0" layoutInCell="1" allowOverlap="1">
          <wp:simplePos x="0" y="0"/>
          <wp:positionH relativeFrom="margin">
            <wp:posOffset>258445</wp:posOffset>
          </wp:positionH>
          <wp:positionV relativeFrom="paragraph">
            <wp:posOffset>207010</wp:posOffset>
          </wp:positionV>
          <wp:extent cx="2974975" cy="579120"/>
          <wp:effectExtent l="0" t="0" r="0" b="0"/>
          <wp:wrapNone/>
          <wp:docPr id="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74975" cy="5791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64553" w:rsidRDefault="00064553" w:rsidP="00064553">
    <w:pPr>
      <w:pStyle w:val="Encabezado"/>
    </w:pPr>
  </w:p>
  <w:p w:rsidR="00064553" w:rsidRDefault="0008180B" w:rsidP="00064553">
    <w:pPr>
      <w:pStyle w:val="Encabezado"/>
    </w:pPr>
    <w:r>
      <w:rPr>
        <w:noProof/>
        <w:lang w:eastAsia="es-ES"/>
      </w:rPr>
      <mc:AlternateContent>
        <mc:Choice Requires="wps">
          <w:drawing>
            <wp:anchor distT="0" distB="0" distL="114300" distR="114300" simplePos="0" relativeHeight="251656192" behindDoc="0" locked="0" layoutInCell="1" allowOverlap="1">
              <wp:simplePos x="0" y="0"/>
              <wp:positionH relativeFrom="page">
                <wp:posOffset>1577340</wp:posOffset>
              </wp:positionH>
              <wp:positionV relativeFrom="page">
                <wp:posOffset>777240</wp:posOffset>
              </wp:positionV>
              <wp:extent cx="4618355" cy="426720"/>
              <wp:effectExtent l="0" t="0" r="0" b="0"/>
              <wp:wrapNone/>
              <wp:docPr id="46" name="15 Cuadro de texto">
                <a:extLst xmlns:a="http://schemas.openxmlformats.org/drawingml/2006/main">
                  <a:ext uri="{C183D7F6-B498-43B3-948B-1728B52AA6E4}"/>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18355" cy="426720"/>
                      </a:xfrm>
                      <a:prstGeom prst="rect">
                        <a:avLst/>
                      </a:prstGeom>
                      <a:solidFill>
                        <a:sysClr val="window" lastClr="FFFFFF"/>
                      </a:solidFill>
                      <a:ln w="6350">
                        <a:noFill/>
                      </a:ln>
                      <a:effectLst/>
                    </wps:spPr>
                    <wps:txbx>
                      <w:txbxContent>
                        <w:p w:rsidR="00064553" w:rsidRPr="00064553" w:rsidRDefault="00064553" w:rsidP="00064553">
                          <w:pPr>
                            <w:jc w:val="center"/>
                            <w:rPr>
                              <w:rFonts w:ascii="Verdana" w:hAnsi="Verdana" w:cs="Calibri"/>
                              <w:b/>
                              <w:sz w:val="18"/>
                              <w:szCs w:val="18"/>
                            </w:rPr>
                          </w:pPr>
                          <w:r w:rsidRPr="00064553">
                            <w:rPr>
                              <w:rFonts w:ascii="Verdana" w:hAnsi="Verdana" w:cs="Calibri"/>
                              <w:b/>
                              <w:sz w:val="18"/>
                              <w:szCs w:val="18"/>
                            </w:rPr>
                            <w:t>PLATAFORMA DE ADMINISTRACIÓN ELECTRÓNICA</w:t>
                          </w:r>
                        </w:p>
                        <w:p w:rsidR="00064553" w:rsidRPr="00064553" w:rsidRDefault="00064553" w:rsidP="00064553">
                          <w:pPr>
                            <w:jc w:val="center"/>
                            <w:rPr>
                              <w:rFonts w:ascii="Verdana" w:hAnsi="Verdana" w:cs="Calibri"/>
                              <w:b/>
                              <w:color w:val="A6A6A6"/>
                              <w:sz w:val="18"/>
                              <w:szCs w:val="18"/>
                            </w:rPr>
                          </w:pPr>
                          <w:r w:rsidRPr="00064553">
                            <w:rPr>
                              <w:rFonts w:ascii="Verdana" w:hAnsi="Verdana" w:cs="Calibri"/>
                              <w:b/>
                              <w:sz w:val="18"/>
                              <w:szCs w:val="18"/>
                            </w:rPr>
                            <w:t>Unidad Técnica de Innovación y Administración Electrónica</w:t>
                          </w:r>
                        </w:p>
                        <w:p w:rsidR="00064553" w:rsidRPr="008A166C" w:rsidRDefault="00064553" w:rsidP="00064553">
                          <w:pPr>
                            <w:jc w:val="center"/>
                            <w:rPr>
                              <w:b/>
                              <w:color w:val="7F7F7F"/>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15 Cuadro de texto" o:spid="_x0000_s1026" type="#_x0000_t202" style="position:absolute;left:0;text-align:left;margin-left:124.2pt;margin-top:61.2pt;width:363.65pt;height:33.6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" fillcolor="window" stroked="f" strokeweight=".5pt">
              <v:path arrowok="t"/>
              <v:textbox>
                <w:txbxContent>
                  <w:p w:rsidR="00064553" w:rsidRPr="00064553" w:rsidRDefault="00064553" w:rsidP="00064553">
                    <w:pPr>
                      <w:jc w:val="center"/>
                      <w:rPr>
                        <w:rFonts w:ascii="Verdana" w:hAnsi="Verdana" w:cs="Calibri"/>
                        <w:b/>
                        <w:sz w:val="18"/>
                        <w:szCs w:val="18"/>
                      </w:rPr>
                    </w:pPr>
                    <w:r w:rsidRPr="00064553">
                      <w:rPr>
                        <w:rFonts w:ascii="Verdana" w:hAnsi="Verdana" w:cs="Calibri"/>
                        <w:b/>
                        <w:sz w:val="18"/>
                        <w:szCs w:val="18"/>
                      </w:rPr>
                      <w:t>PLATAFORMA DE ADMINISTRACIÓN ELECTRÓNICA</w:t>
                    </w:r>
                  </w:p>
                  <w:p w:rsidR="00064553" w:rsidRPr="00064553" w:rsidRDefault="00064553" w:rsidP="00064553">
                    <w:pPr>
                      <w:jc w:val="center"/>
                      <w:rPr>
                        <w:rFonts w:ascii="Verdana" w:hAnsi="Verdana" w:cs="Calibri"/>
                        <w:b/>
                        <w:color w:val="A6A6A6"/>
                        <w:sz w:val="18"/>
                        <w:szCs w:val="18"/>
                      </w:rPr>
                    </w:pPr>
                    <w:r w:rsidRPr="00064553">
                      <w:rPr>
                        <w:rFonts w:ascii="Verdana" w:hAnsi="Verdana" w:cs="Calibri"/>
                        <w:b/>
                        <w:sz w:val="18"/>
                        <w:szCs w:val="18"/>
                      </w:rPr>
                      <w:t>Unidad Técnica de Innovación y Administración Electrónica</w:t>
                    </w:r>
                  </w:p>
                  <w:p w:rsidR="00064553" w:rsidRPr="008A166C" w:rsidRDefault="00064553" w:rsidP="00064553">
                    <w:pPr>
                      <w:jc w:val="center"/>
                      <w:rPr>
                        <w:b/>
                        <w:color w:val="7F7F7F"/>
                      </w:rPr>
                    </w:pPr>
                  </w:p>
                </w:txbxContent>
              </v:textbox>
              <w10:wrap anchorx="page" anchory="page"/>
            </v:shape>
          </w:pict>
        </mc:Fallback>
      </mc:AlternateContent>
    </w:r>
  </w:p>
  <w:p w:rsidR="00064553" w:rsidRDefault="00064553" w:rsidP="00064553">
    <w:pPr>
      <w:pStyle w:val="Encabezado"/>
    </w:pPr>
  </w:p>
  <w:p w:rsidR="00064553" w:rsidRDefault="0008180B" w:rsidP="00064553">
    <w:pPr>
      <w:pStyle w:val="Encabezado"/>
    </w:pPr>
    <w:r>
      <w:rPr>
        <w:noProof/>
        <w:lang w:eastAsia="es-ES"/>
      </w:rPr>
      <w:drawing>
        <wp:anchor distT="0" distB="0" distL="114300" distR="114300" simplePos="0" relativeHeight="251658240" behindDoc="1" locked="0" layoutInCell="1" allowOverlap="1">
          <wp:simplePos x="0" y="0"/>
          <wp:positionH relativeFrom="page">
            <wp:posOffset>3415030</wp:posOffset>
          </wp:positionH>
          <wp:positionV relativeFrom="paragraph">
            <wp:posOffset>170815</wp:posOffset>
          </wp:positionV>
          <wp:extent cx="939165" cy="266700"/>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2">
                    <a:extLst>
                      <a:ext uri="{28A0092B-C50C-407E-A947-70E740481C1C}">
                        <a14:useLocalDpi xmlns:a14="http://schemas.microsoft.com/office/drawing/2010/main" val="0"/>
                      </a:ext>
                    </a:extLst>
                  </a:blip>
                  <a:srcRect l="22588" t="11504" r="60159" b="82353"/>
                  <a:stretch>
                    <a:fillRect/>
                  </a:stretch>
                </pic:blipFill>
                <pic:spPr bwMode="auto">
                  <a:xfrm>
                    <a:off x="0" y="0"/>
                    <a:ext cx="939165" cy="2667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64553" w:rsidRDefault="00064553" w:rsidP="00064553">
    <w:pPr>
      <w:pStyle w:val="Encabezado"/>
    </w:pPr>
  </w:p>
  <w:p w:rsidR="007F65FC" w:rsidRDefault="007F65FC" w:rsidP="00A00C2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8"/>
    <w:multiLevelType w:val="singleLevel"/>
    <w:tmpl w:val="00000008"/>
    <w:name w:val="WW8Num64"/>
    <w:lvl w:ilvl="0">
      <w:start w:val="1"/>
      <w:numFmt w:val="decimal"/>
      <w:lvlText w:val="%1."/>
      <w:lvlJc w:val="left"/>
      <w:pPr>
        <w:tabs>
          <w:tab w:val="num" w:pos="680"/>
        </w:tabs>
        <w:ind w:left="680" w:hanging="680"/>
      </w:pPr>
    </w:lvl>
  </w:abstractNum>
  <w:abstractNum w:abstractNumId="1" w15:restartNumberingAfterBreak="0">
    <w:nsid w:val="0000000A"/>
    <w:multiLevelType w:val="singleLevel"/>
    <w:tmpl w:val="0000000A"/>
    <w:name w:val="WW8Num22"/>
    <w:lvl w:ilvl="0">
      <w:start w:val="1"/>
      <w:numFmt w:val="bullet"/>
      <w:lvlText w:val=""/>
      <w:lvlJc w:val="left"/>
      <w:pPr>
        <w:tabs>
          <w:tab w:val="num" w:pos="0"/>
        </w:tabs>
        <w:ind w:left="2136" w:hanging="360"/>
      </w:pPr>
      <w:rPr>
        <w:rFonts w:ascii="Symbol" w:hAnsi="Symbol" w:cs="Symbol"/>
      </w:rPr>
    </w:lvl>
  </w:abstractNum>
  <w:abstractNum w:abstractNumId="2" w15:restartNumberingAfterBreak="0">
    <w:nsid w:val="0000000C"/>
    <w:multiLevelType w:val="multilevel"/>
    <w:tmpl w:val="0000000C"/>
    <w:name w:val="WW8Num25"/>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cs="Wingdings"/>
      </w:rPr>
    </w:lvl>
    <w:lvl w:ilvl="3">
      <w:start w:val="1"/>
      <w:numFmt w:val="bullet"/>
      <w:lvlText w:val="o"/>
      <w:lvlJc w:val="left"/>
      <w:pPr>
        <w:tabs>
          <w:tab w:val="num" w:pos="2880"/>
        </w:tabs>
        <w:ind w:left="2880" w:hanging="360"/>
      </w:pPr>
      <w:rPr>
        <w:rFonts w:ascii="Courier New" w:hAnsi="Courier New" w:cs="Courier New"/>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3" w15:restartNumberingAfterBreak="0">
    <w:nsid w:val="0000000D"/>
    <w:multiLevelType w:val="multilevel"/>
    <w:tmpl w:val="0000000D"/>
    <w:name w:val="WW8Num27"/>
    <w:lvl w:ilvl="0">
      <w:numFmt w:val="bullet"/>
      <w:lvlText w:val="-"/>
      <w:lvlJc w:val="left"/>
      <w:pPr>
        <w:tabs>
          <w:tab w:val="num" w:pos="720"/>
        </w:tabs>
        <w:ind w:left="720" w:hanging="360"/>
      </w:pPr>
      <w:rPr>
        <w:rFonts w:ascii="Frutiger-Light" w:hAnsi="Frutiger-Light" w:cs="Times New Roman"/>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Symbol" w:hAnsi="Symbol" w:cs="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4" w15:restartNumberingAfterBreak="0">
    <w:nsid w:val="0000000F"/>
    <w:multiLevelType w:val="multilevel"/>
    <w:tmpl w:val="0000000F"/>
    <w:name w:val="WW8Num32"/>
    <w:lvl w:ilvl="0">
      <w:numFmt w:val="bullet"/>
      <w:lvlText w:val="-"/>
      <w:lvlJc w:val="left"/>
      <w:pPr>
        <w:tabs>
          <w:tab w:val="num" w:pos="720"/>
        </w:tabs>
        <w:ind w:left="720" w:hanging="360"/>
      </w:pPr>
      <w:rPr>
        <w:rFonts w:ascii="Frutiger-Light" w:hAnsi="Frutiger-Light" w:cs="Times New Roman"/>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Symbol" w:hAnsi="Symbol" w:cs="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5" w15:restartNumberingAfterBreak="0">
    <w:nsid w:val="00000010"/>
    <w:multiLevelType w:val="multilevel"/>
    <w:tmpl w:val="00000010"/>
    <w:name w:val="WW8Num16"/>
    <w:lvl w:ilvl="0">
      <w:start w:val="5"/>
      <w:numFmt w:val="bullet"/>
      <w:lvlText w:val="-"/>
      <w:lvlJc w:val="left"/>
      <w:pPr>
        <w:tabs>
          <w:tab w:val="num" w:pos="1065"/>
        </w:tabs>
        <w:ind w:left="1065" w:hanging="360"/>
      </w:pPr>
      <w:rPr>
        <w:rFonts w:ascii="Frutiger-Light" w:hAnsi="Frutiger-Light" w:cs="Times New Roman"/>
      </w:rPr>
    </w:lvl>
    <w:lvl w:ilvl="1">
      <w:start w:val="1"/>
      <w:numFmt w:val="bullet"/>
      <w:lvlText w:val="o"/>
      <w:lvlJc w:val="left"/>
      <w:pPr>
        <w:tabs>
          <w:tab w:val="num" w:pos="1785"/>
        </w:tabs>
        <w:ind w:left="1785" w:hanging="360"/>
      </w:pPr>
      <w:rPr>
        <w:rFonts w:ascii="Courier New" w:hAnsi="Courier New" w:cs="Symbol"/>
      </w:rPr>
    </w:lvl>
    <w:lvl w:ilvl="2">
      <w:start w:val="1"/>
      <w:numFmt w:val="bullet"/>
      <w:lvlText w:val=""/>
      <w:lvlJc w:val="left"/>
      <w:pPr>
        <w:tabs>
          <w:tab w:val="num" w:pos="2505"/>
        </w:tabs>
        <w:ind w:left="2505" w:hanging="360"/>
      </w:pPr>
      <w:rPr>
        <w:rFonts w:ascii="Wingdings" w:hAnsi="Wingdings" w:cs="Wingdings"/>
      </w:rPr>
    </w:lvl>
    <w:lvl w:ilvl="3">
      <w:start w:val="1"/>
      <w:numFmt w:val="bullet"/>
      <w:lvlText w:val=""/>
      <w:lvlJc w:val="left"/>
      <w:pPr>
        <w:tabs>
          <w:tab w:val="num" w:pos="3225"/>
        </w:tabs>
        <w:ind w:left="3225" w:hanging="360"/>
      </w:pPr>
      <w:rPr>
        <w:rFonts w:ascii="Symbol" w:hAnsi="Symbol" w:cs="Symbol"/>
      </w:rPr>
    </w:lvl>
    <w:lvl w:ilvl="4">
      <w:start w:val="1"/>
      <w:numFmt w:val="bullet"/>
      <w:lvlText w:val="o"/>
      <w:lvlJc w:val="left"/>
      <w:pPr>
        <w:tabs>
          <w:tab w:val="num" w:pos="3945"/>
        </w:tabs>
        <w:ind w:left="3945" w:hanging="360"/>
      </w:pPr>
      <w:rPr>
        <w:rFonts w:ascii="Courier New" w:hAnsi="Courier New" w:cs="Symbol"/>
      </w:rPr>
    </w:lvl>
    <w:lvl w:ilvl="5">
      <w:start w:val="1"/>
      <w:numFmt w:val="bullet"/>
      <w:lvlText w:val=""/>
      <w:lvlJc w:val="left"/>
      <w:pPr>
        <w:tabs>
          <w:tab w:val="num" w:pos="4665"/>
        </w:tabs>
        <w:ind w:left="4665" w:hanging="360"/>
      </w:pPr>
      <w:rPr>
        <w:rFonts w:ascii="Wingdings" w:hAnsi="Wingdings" w:cs="Wingdings"/>
      </w:rPr>
    </w:lvl>
    <w:lvl w:ilvl="6">
      <w:start w:val="1"/>
      <w:numFmt w:val="bullet"/>
      <w:lvlText w:val=""/>
      <w:lvlJc w:val="left"/>
      <w:pPr>
        <w:tabs>
          <w:tab w:val="num" w:pos="5385"/>
        </w:tabs>
        <w:ind w:left="5385" w:hanging="360"/>
      </w:pPr>
      <w:rPr>
        <w:rFonts w:ascii="Symbol" w:hAnsi="Symbol" w:cs="Symbol"/>
      </w:rPr>
    </w:lvl>
    <w:lvl w:ilvl="7">
      <w:start w:val="1"/>
      <w:numFmt w:val="bullet"/>
      <w:lvlText w:val="o"/>
      <w:lvlJc w:val="left"/>
      <w:pPr>
        <w:tabs>
          <w:tab w:val="num" w:pos="6105"/>
        </w:tabs>
        <w:ind w:left="6105" w:hanging="360"/>
      </w:pPr>
      <w:rPr>
        <w:rFonts w:ascii="Courier New" w:hAnsi="Courier New" w:cs="Symbol"/>
      </w:rPr>
    </w:lvl>
    <w:lvl w:ilvl="8">
      <w:start w:val="1"/>
      <w:numFmt w:val="bullet"/>
      <w:lvlText w:val=""/>
      <w:lvlJc w:val="left"/>
      <w:pPr>
        <w:tabs>
          <w:tab w:val="num" w:pos="6825"/>
        </w:tabs>
        <w:ind w:left="6825" w:hanging="360"/>
      </w:pPr>
      <w:rPr>
        <w:rFonts w:ascii="Wingdings" w:hAnsi="Wingdings" w:cs="Wingdings"/>
      </w:rPr>
    </w:lvl>
  </w:abstractNum>
  <w:abstractNum w:abstractNumId="6" w15:restartNumberingAfterBreak="0">
    <w:nsid w:val="0F1E1C4B"/>
    <w:multiLevelType w:val="hybridMultilevel"/>
    <w:tmpl w:val="7E224E28"/>
    <w:lvl w:ilvl="0" w:tplc="B804FDF8">
      <w:start w:val="1"/>
      <w:numFmt w:val="decimal"/>
      <w:lvlText w:val="%1."/>
      <w:lvlJc w:val="left"/>
      <w:pPr>
        <w:ind w:left="720" w:hanging="360"/>
      </w:pPr>
      <w:rPr>
        <w:rFonts w:ascii="Frutiger-Light" w:hAnsi="Frutiger-Light"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1A760B2"/>
    <w:multiLevelType w:val="hybridMultilevel"/>
    <w:tmpl w:val="749E36B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8F056A0"/>
    <w:multiLevelType w:val="hybridMultilevel"/>
    <w:tmpl w:val="ED543C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CEC47B2"/>
    <w:multiLevelType w:val="hybridMultilevel"/>
    <w:tmpl w:val="5A3069A8"/>
    <w:lvl w:ilvl="0" w:tplc="985EF4E4">
      <w:numFmt w:val="bullet"/>
      <w:lvlText w:val="-"/>
      <w:lvlJc w:val="left"/>
      <w:pPr>
        <w:ind w:left="720" w:hanging="360"/>
      </w:pPr>
      <w:rPr>
        <w:rFonts w:ascii="Frutiger-Bold" w:eastAsia="Times New Roman" w:hAnsi="Frutiger-Bold" w:cs="Frutiger-Bold"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EF13AD4"/>
    <w:multiLevelType w:val="hybridMultilevel"/>
    <w:tmpl w:val="888252B8"/>
    <w:lvl w:ilvl="0" w:tplc="C2001B58">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1" w15:restartNumberingAfterBreak="0">
    <w:nsid w:val="22321CE7"/>
    <w:multiLevelType w:val="hybridMultilevel"/>
    <w:tmpl w:val="B7442C9A"/>
    <w:lvl w:ilvl="0" w:tplc="598003D0">
      <w:start w:val="1"/>
      <w:numFmt w:val="decimal"/>
      <w:lvlText w:val="%1"/>
      <w:lvlJc w:val="left"/>
      <w:pPr>
        <w:ind w:left="1004" w:hanging="360"/>
      </w:pPr>
      <w:rPr>
        <w:rFonts w:hint="default"/>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12" w15:restartNumberingAfterBreak="0">
    <w:nsid w:val="2A9E2A38"/>
    <w:multiLevelType w:val="hybridMultilevel"/>
    <w:tmpl w:val="B6B8478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2AEB37A7"/>
    <w:multiLevelType w:val="hybridMultilevel"/>
    <w:tmpl w:val="056C5B5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2CD94DF1"/>
    <w:multiLevelType w:val="hybridMultilevel"/>
    <w:tmpl w:val="72BE584E"/>
    <w:lvl w:ilvl="0" w:tplc="2BA0F8A4">
      <w:start w:val="1"/>
      <w:numFmt w:val="bullet"/>
      <w:pStyle w:val="Guin"/>
      <w:lvlText w:val=""/>
      <w:lvlJc w:val="left"/>
      <w:pPr>
        <w:tabs>
          <w:tab w:val="num" w:pos="764"/>
        </w:tabs>
        <w:ind w:left="764" w:hanging="284"/>
      </w:pPr>
      <w:rPr>
        <w:rFonts w:ascii="Symbol" w:hAnsi="Symbol" w:hint="default"/>
        <w:color w:val="auto"/>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8891F65"/>
    <w:multiLevelType w:val="hybridMultilevel"/>
    <w:tmpl w:val="5FC8D3E6"/>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6" w15:restartNumberingAfterBreak="0">
    <w:nsid w:val="3F846702"/>
    <w:multiLevelType w:val="hybridMultilevel"/>
    <w:tmpl w:val="733C5B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2614BCB"/>
    <w:multiLevelType w:val="hybridMultilevel"/>
    <w:tmpl w:val="D9FC402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45910AA5"/>
    <w:multiLevelType w:val="hybridMultilevel"/>
    <w:tmpl w:val="FA4846EA"/>
    <w:lvl w:ilvl="0" w:tplc="D6FE8078">
      <w:numFmt w:val="bullet"/>
      <w:lvlText w:val="-"/>
      <w:lvlJc w:val="left"/>
      <w:pPr>
        <w:ind w:left="720" w:hanging="360"/>
      </w:pPr>
      <w:rPr>
        <w:rFonts w:ascii="Frutiger-Light" w:eastAsia="Calibri" w:hAnsi="Frutiger-Light"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5D94FAB"/>
    <w:multiLevelType w:val="hybridMultilevel"/>
    <w:tmpl w:val="68923E4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461F5CAC"/>
    <w:multiLevelType w:val="hybridMultilevel"/>
    <w:tmpl w:val="8B12D9E8"/>
    <w:lvl w:ilvl="0" w:tplc="37FC5078">
      <w:start w:val="1"/>
      <w:numFmt w:val="decimal"/>
      <w:lvlText w:val="%1."/>
      <w:lvlJc w:val="left"/>
      <w:pPr>
        <w:ind w:left="720" w:hanging="360"/>
      </w:pPr>
      <w:rPr>
        <w:rFonts w:ascii="Frutiger-Bold" w:hAnsi="Frutiger-Bold" w:cs="Frutiger-Bold" w:hint="default"/>
        <w:sz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463F24BE"/>
    <w:multiLevelType w:val="hybridMultilevel"/>
    <w:tmpl w:val="B2BAFB1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4A1137DB"/>
    <w:multiLevelType w:val="hybridMultilevel"/>
    <w:tmpl w:val="E634D8C2"/>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3" w15:restartNumberingAfterBreak="0">
    <w:nsid w:val="4A16675A"/>
    <w:multiLevelType w:val="hybridMultilevel"/>
    <w:tmpl w:val="62CEF44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4B274EBD"/>
    <w:multiLevelType w:val="hybridMultilevel"/>
    <w:tmpl w:val="B3788036"/>
    <w:lvl w:ilvl="0" w:tplc="0924E396">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5" w15:restartNumberingAfterBreak="0">
    <w:nsid w:val="510277F0"/>
    <w:multiLevelType w:val="hybridMultilevel"/>
    <w:tmpl w:val="3E5A697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571B67FC"/>
    <w:multiLevelType w:val="hybridMultilevel"/>
    <w:tmpl w:val="9EA21EDA"/>
    <w:lvl w:ilvl="0" w:tplc="159A23DE">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5959727F"/>
    <w:multiLevelType w:val="hybridMultilevel"/>
    <w:tmpl w:val="732E510C"/>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8" w15:restartNumberingAfterBreak="0">
    <w:nsid w:val="5A220C90"/>
    <w:multiLevelType w:val="hybridMultilevel"/>
    <w:tmpl w:val="3C06388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9" w15:restartNumberingAfterBreak="0">
    <w:nsid w:val="5C957DA9"/>
    <w:multiLevelType w:val="hybridMultilevel"/>
    <w:tmpl w:val="A8A6766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5CAE46E0"/>
    <w:multiLevelType w:val="hybridMultilevel"/>
    <w:tmpl w:val="49BAC6D8"/>
    <w:lvl w:ilvl="0" w:tplc="B680CE56">
      <w:numFmt w:val="bullet"/>
      <w:lvlText w:val="-"/>
      <w:lvlJc w:val="left"/>
      <w:pPr>
        <w:ind w:left="720" w:hanging="360"/>
      </w:pPr>
      <w:rPr>
        <w:rFonts w:ascii="Frutiger-Bold" w:eastAsia="Times New Roman" w:hAnsi="Frutiger-Bold" w:cs="Frutiger-Bold"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96C1CFE"/>
    <w:multiLevelType w:val="hybridMultilevel"/>
    <w:tmpl w:val="009222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728641D6"/>
    <w:multiLevelType w:val="multilevel"/>
    <w:tmpl w:val="AA505AE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3" w15:restartNumberingAfterBreak="0">
    <w:nsid w:val="77606283"/>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4" w15:restartNumberingAfterBreak="0">
    <w:nsid w:val="78330D90"/>
    <w:multiLevelType w:val="multilevel"/>
    <w:tmpl w:val="7FD0D1F2"/>
    <w:lvl w:ilvl="0">
      <w:start w:val="2"/>
      <w:numFmt w:val="decimal"/>
      <w:lvlText w:val="%1"/>
      <w:lvlJc w:val="left"/>
      <w:pPr>
        <w:tabs>
          <w:tab w:val="num" w:pos="720"/>
        </w:tabs>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4"/>
  </w:num>
  <w:num w:numId="2">
    <w:abstractNumId w:val="33"/>
  </w:num>
  <w:num w:numId="3">
    <w:abstractNumId w:val="32"/>
  </w:num>
  <w:num w:numId="4">
    <w:abstractNumId w:val="34"/>
  </w:num>
  <w:num w:numId="5">
    <w:abstractNumId w:val="25"/>
  </w:num>
  <w:num w:numId="6">
    <w:abstractNumId w:val="6"/>
  </w:num>
  <w:num w:numId="7">
    <w:abstractNumId w:val="13"/>
  </w:num>
  <w:num w:numId="8">
    <w:abstractNumId w:val="21"/>
  </w:num>
  <w:num w:numId="9">
    <w:abstractNumId w:val="10"/>
  </w:num>
  <w:num w:numId="10">
    <w:abstractNumId w:val="24"/>
  </w:num>
  <w:num w:numId="11">
    <w:abstractNumId w:val="1"/>
  </w:num>
  <w:num w:numId="12">
    <w:abstractNumId w:val="2"/>
  </w:num>
  <w:num w:numId="13">
    <w:abstractNumId w:val="4"/>
  </w:num>
  <w:num w:numId="14">
    <w:abstractNumId w:val="30"/>
  </w:num>
  <w:num w:numId="15">
    <w:abstractNumId w:val="9"/>
  </w:num>
  <w:num w:numId="16">
    <w:abstractNumId w:val="18"/>
  </w:num>
  <w:num w:numId="17">
    <w:abstractNumId w:val="3"/>
  </w:num>
  <w:num w:numId="18">
    <w:abstractNumId w:val="28"/>
  </w:num>
  <w:num w:numId="19">
    <w:abstractNumId w:val="22"/>
  </w:num>
  <w:num w:numId="20">
    <w:abstractNumId w:val="5"/>
  </w:num>
  <w:num w:numId="21">
    <w:abstractNumId w:val="20"/>
  </w:num>
  <w:num w:numId="22">
    <w:abstractNumId w:val="15"/>
  </w:num>
  <w:num w:numId="23">
    <w:abstractNumId w:val="27"/>
  </w:num>
  <w:num w:numId="24">
    <w:abstractNumId w:val="17"/>
  </w:num>
  <w:num w:numId="25">
    <w:abstractNumId w:val="31"/>
  </w:num>
  <w:num w:numId="26">
    <w:abstractNumId w:val="16"/>
  </w:num>
  <w:num w:numId="27">
    <w:abstractNumId w:val="8"/>
  </w:num>
  <w:num w:numId="28">
    <w:abstractNumId w:val="26"/>
  </w:num>
  <w:num w:numId="29">
    <w:abstractNumId w:val="11"/>
  </w:num>
  <w:num w:numId="30">
    <w:abstractNumId w:val="19"/>
  </w:num>
  <w:num w:numId="31">
    <w:abstractNumId w:val="29"/>
  </w:num>
  <w:num w:numId="32">
    <w:abstractNumId w:val="12"/>
  </w:num>
  <w:num w:numId="33">
    <w:abstractNumId w:val="23"/>
  </w:num>
  <w:num w:numId="34">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0C28"/>
    <w:rsid w:val="0000463D"/>
    <w:rsid w:val="00006CA7"/>
    <w:rsid w:val="00015C4F"/>
    <w:rsid w:val="00016B50"/>
    <w:rsid w:val="00022B9B"/>
    <w:rsid w:val="00025EC8"/>
    <w:rsid w:val="00030B73"/>
    <w:rsid w:val="000315B5"/>
    <w:rsid w:val="00031C33"/>
    <w:rsid w:val="00034A4C"/>
    <w:rsid w:val="00035B7A"/>
    <w:rsid w:val="00037A6B"/>
    <w:rsid w:val="0004461B"/>
    <w:rsid w:val="000518AB"/>
    <w:rsid w:val="00054A24"/>
    <w:rsid w:val="00055390"/>
    <w:rsid w:val="00061749"/>
    <w:rsid w:val="0006224C"/>
    <w:rsid w:val="00064553"/>
    <w:rsid w:val="00064692"/>
    <w:rsid w:val="00064DFD"/>
    <w:rsid w:val="000675AA"/>
    <w:rsid w:val="00074D36"/>
    <w:rsid w:val="0008180B"/>
    <w:rsid w:val="00081D68"/>
    <w:rsid w:val="00084D3C"/>
    <w:rsid w:val="000868E9"/>
    <w:rsid w:val="00093402"/>
    <w:rsid w:val="00093511"/>
    <w:rsid w:val="00095773"/>
    <w:rsid w:val="000A25FF"/>
    <w:rsid w:val="000A30CE"/>
    <w:rsid w:val="000A6561"/>
    <w:rsid w:val="000A67F9"/>
    <w:rsid w:val="000A769D"/>
    <w:rsid w:val="000B139D"/>
    <w:rsid w:val="000B4F21"/>
    <w:rsid w:val="000B5936"/>
    <w:rsid w:val="000C2E47"/>
    <w:rsid w:val="000C30AF"/>
    <w:rsid w:val="000C35E4"/>
    <w:rsid w:val="000C38E1"/>
    <w:rsid w:val="000C56C1"/>
    <w:rsid w:val="000D1B18"/>
    <w:rsid w:val="000D3091"/>
    <w:rsid w:val="000D35C3"/>
    <w:rsid w:val="000D38BD"/>
    <w:rsid w:val="000D4164"/>
    <w:rsid w:val="000E4763"/>
    <w:rsid w:val="000E7FCF"/>
    <w:rsid w:val="000F040A"/>
    <w:rsid w:val="000F16A9"/>
    <w:rsid w:val="000F21DE"/>
    <w:rsid w:val="000F63CD"/>
    <w:rsid w:val="00102126"/>
    <w:rsid w:val="00105372"/>
    <w:rsid w:val="00106EE4"/>
    <w:rsid w:val="00110481"/>
    <w:rsid w:val="00120665"/>
    <w:rsid w:val="00123E6E"/>
    <w:rsid w:val="00126D4F"/>
    <w:rsid w:val="00131761"/>
    <w:rsid w:val="0013519F"/>
    <w:rsid w:val="0014678C"/>
    <w:rsid w:val="001506DF"/>
    <w:rsid w:val="00150FE9"/>
    <w:rsid w:val="001554AA"/>
    <w:rsid w:val="00160960"/>
    <w:rsid w:val="001609E3"/>
    <w:rsid w:val="00161445"/>
    <w:rsid w:val="001654BC"/>
    <w:rsid w:val="0016657D"/>
    <w:rsid w:val="001668A7"/>
    <w:rsid w:val="00172AF1"/>
    <w:rsid w:val="00172F70"/>
    <w:rsid w:val="001765B1"/>
    <w:rsid w:val="0017729B"/>
    <w:rsid w:val="00184D68"/>
    <w:rsid w:val="00186F0C"/>
    <w:rsid w:val="001876DD"/>
    <w:rsid w:val="00192AEF"/>
    <w:rsid w:val="00196951"/>
    <w:rsid w:val="00196A82"/>
    <w:rsid w:val="00197B3C"/>
    <w:rsid w:val="001A5ADB"/>
    <w:rsid w:val="001A5BE1"/>
    <w:rsid w:val="001A5D4F"/>
    <w:rsid w:val="001A66A9"/>
    <w:rsid w:val="001B0E2F"/>
    <w:rsid w:val="001B4C06"/>
    <w:rsid w:val="001B721B"/>
    <w:rsid w:val="001C0858"/>
    <w:rsid w:val="001C2FC4"/>
    <w:rsid w:val="001C4C1B"/>
    <w:rsid w:val="001C516B"/>
    <w:rsid w:val="001C5AF9"/>
    <w:rsid w:val="001C7A69"/>
    <w:rsid w:val="001D556E"/>
    <w:rsid w:val="001D72E7"/>
    <w:rsid w:val="001D786A"/>
    <w:rsid w:val="001E1622"/>
    <w:rsid w:val="001E1B85"/>
    <w:rsid w:val="001E268F"/>
    <w:rsid w:val="001E5BC5"/>
    <w:rsid w:val="001E66CD"/>
    <w:rsid w:val="001F0B25"/>
    <w:rsid w:val="001F452D"/>
    <w:rsid w:val="001F4D59"/>
    <w:rsid w:val="001F5191"/>
    <w:rsid w:val="001F6197"/>
    <w:rsid w:val="001F68B4"/>
    <w:rsid w:val="00202A28"/>
    <w:rsid w:val="0020407B"/>
    <w:rsid w:val="00205675"/>
    <w:rsid w:val="00214EC2"/>
    <w:rsid w:val="00215A42"/>
    <w:rsid w:val="0021759A"/>
    <w:rsid w:val="0021797B"/>
    <w:rsid w:val="002212EE"/>
    <w:rsid w:val="00221ED2"/>
    <w:rsid w:val="0022372B"/>
    <w:rsid w:val="0022574E"/>
    <w:rsid w:val="00231508"/>
    <w:rsid w:val="0023487C"/>
    <w:rsid w:val="00243A7C"/>
    <w:rsid w:val="00260E83"/>
    <w:rsid w:val="00261C10"/>
    <w:rsid w:val="002622A3"/>
    <w:rsid w:val="00263161"/>
    <w:rsid w:val="00264B69"/>
    <w:rsid w:val="00265C00"/>
    <w:rsid w:val="00267B28"/>
    <w:rsid w:val="00271875"/>
    <w:rsid w:val="00272106"/>
    <w:rsid w:val="0027213E"/>
    <w:rsid w:val="00275AFC"/>
    <w:rsid w:val="002812AF"/>
    <w:rsid w:val="00282453"/>
    <w:rsid w:val="002851E7"/>
    <w:rsid w:val="00286097"/>
    <w:rsid w:val="00290AFA"/>
    <w:rsid w:val="00291497"/>
    <w:rsid w:val="00293378"/>
    <w:rsid w:val="00293C95"/>
    <w:rsid w:val="002957BB"/>
    <w:rsid w:val="002962E7"/>
    <w:rsid w:val="002A0069"/>
    <w:rsid w:val="002A039F"/>
    <w:rsid w:val="002A0F26"/>
    <w:rsid w:val="002A65F8"/>
    <w:rsid w:val="002A6CA7"/>
    <w:rsid w:val="002B385E"/>
    <w:rsid w:val="002B5361"/>
    <w:rsid w:val="002B6AE7"/>
    <w:rsid w:val="002C4CAA"/>
    <w:rsid w:val="002D1842"/>
    <w:rsid w:val="002D2C87"/>
    <w:rsid w:val="002D46C7"/>
    <w:rsid w:val="002E0CFA"/>
    <w:rsid w:val="002E72C7"/>
    <w:rsid w:val="002F2B0C"/>
    <w:rsid w:val="002F546B"/>
    <w:rsid w:val="002F7610"/>
    <w:rsid w:val="002F7D1C"/>
    <w:rsid w:val="003011D5"/>
    <w:rsid w:val="00302060"/>
    <w:rsid w:val="0030244A"/>
    <w:rsid w:val="00305786"/>
    <w:rsid w:val="00306EF3"/>
    <w:rsid w:val="00311A91"/>
    <w:rsid w:val="00320F14"/>
    <w:rsid w:val="00321A5A"/>
    <w:rsid w:val="003227AC"/>
    <w:rsid w:val="00326208"/>
    <w:rsid w:val="003278AB"/>
    <w:rsid w:val="003329E5"/>
    <w:rsid w:val="0033625C"/>
    <w:rsid w:val="003373CD"/>
    <w:rsid w:val="00343982"/>
    <w:rsid w:val="00344AFF"/>
    <w:rsid w:val="00351248"/>
    <w:rsid w:val="00352A38"/>
    <w:rsid w:val="003606AF"/>
    <w:rsid w:val="00360B71"/>
    <w:rsid w:val="00361112"/>
    <w:rsid w:val="0036258A"/>
    <w:rsid w:val="0036493D"/>
    <w:rsid w:val="00365DE9"/>
    <w:rsid w:val="00365E00"/>
    <w:rsid w:val="0037135D"/>
    <w:rsid w:val="0037496A"/>
    <w:rsid w:val="0038067D"/>
    <w:rsid w:val="0038069E"/>
    <w:rsid w:val="00380DBB"/>
    <w:rsid w:val="003844BE"/>
    <w:rsid w:val="00384D80"/>
    <w:rsid w:val="003865AA"/>
    <w:rsid w:val="00392EA3"/>
    <w:rsid w:val="003A1B0A"/>
    <w:rsid w:val="003A1F5C"/>
    <w:rsid w:val="003A30D0"/>
    <w:rsid w:val="003A5A28"/>
    <w:rsid w:val="003A5F5C"/>
    <w:rsid w:val="003A6C10"/>
    <w:rsid w:val="003B4547"/>
    <w:rsid w:val="003C0B81"/>
    <w:rsid w:val="003C1120"/>
    <w:rsid w:val="003C1641"/>
    <w:rsid w:val="003C5289"/>
    <w:rsid w:val="003C52FE"/>
    <w:rsid w:val="003C66A6"/>
    <w:rsid w:val="003C7D24"/>
    <w:rsid w:val="003D0AD5"/>
    <w:rsid w:val="003D4ADD"/>
    <w:rsid w:val="003D4D2F"/>
    <w:rsid w:val="003D61E0"/>
    <w:rsid w:val="003E0AB3"/>
    <w:rsid w:val="003E118C"/>
    <w:rsid w:val="003E235C"/>
    <w:rsid w:val="003E24EA"/>
    <w:rsid w:val="003E387A"/>
    <w:rsid w:val="003E7C88"/>
    <w:rsid w:val="003F0DC2"/>
    <w:rsid w:val="003F3D5E"/>
    <w:rsid w:val="003F4D10"/>
    <w:rsid w:val="003F676B"/>
    <w:rsid w:val="0040743F"/>
    <w:rsid w:val="0041094F"/>
    <w:rsid w:val="0041477B"/>
    <w:rsid w:val="00415ECA"/>
    <w:rsid w:val="00417227"/>
    <w:rsid w:val="00417247"/>
    <w:rsid w:val="00417A97"/>
    <w:rsid w:val="0042069E"/>
    <w:rsid w:val="00421E0B"/>
    <w:rsid w:val="00422DB2"/>
    <w:rsid w:val="00424A44"/>
    <w:rsid w:val="00424EB0"/>
    <w:rsid w:val="00426D8A"/>
    <w:rsid w:val="00432E65"/>
    <w:rsid w:val="00435FA1"/>
    <w:rsid w:val="00440EAA"/>
    <w:rsid w:val="00443869"/>
    <w:rsid w:val="00444109"/>
    <w:rsid w:val="00445F41"/>
    <w:rsid w:val="00451CF2"/>
    <w:rsid w:val="00453774"/>
    <w:rsid w:val="00456BCE"/>
    <w:rsid w:val="00460AB8"/>
    <w:rsid w:val="00462437"/>
    <w:rsid w:val="00466362"/>
    <w:rsid w:val="0046657A"/>
    <w:rsid w:val="0047345F"/>
    <w:rsid w:val="00475AF4"/>
    <w:rsid w:val="00475CCD"/>
    <w:rsid w:val="00475ED3"/>
    <w:rsid w:val="00485A0C"/>
    <w:rsid w:val="0049218A"/>
    <w:rsid w:val="00492960"/>
    <w:rsid w:val="00492A38"/>
    <w:rsid w:val="004A28C4"/>
    <w:rsid w:val="004A4215"/>
    <w:rsid w:val="004A4B8C"/>
    <w:rsid w:val="004A6576"/>
    <w:rsid w:val="004A7977"/>
    <w:rsid w:val="004A7B87"/>
    <w:rsid w:val="004B106D"/>
    <w:rsid w:val="004B3373"/>
    <w:rsid w:val="004C23AC"/>
    <w:rsid w:val="004C5DEE"/>
    <w:rsid w:val="004C6D3A"/>
    <w:rsid w:val="004D2CA1"/>
    <w:rsid w:val="004D4667"/>
    <w:rsid w:val="004E2BBD"/>
    <w:rsid w:val="004E34F9"/>
    <w:rsid w:val="004E5097"/>
    <w:rsid w:val="004F2CE3"/>
    <w:rsid w:val="005001D0"/>
    <w:rsid w:val="0050742A"/>
    <w:rsid w:val="005100FB"/>
    <w:rsid w:val="00511E36"/>
    <w:rsid w:val="0051336A"/>
    <w:rsid w:val="00515620"/>
    <w:rsid w:val="00524E69"/>
    <w:rsid w:val="00526B03"/>
    <w:rsid w:val="005302A9"/>
    <w:rsid w:val="0053442D"/>
    <w:rsid w:val="00534F3F"/>
    <w:rsid w:val="00535645"/>
    <w:rsid w:val="00536500"/>
    <w:rsid w:val="00537AF4"/>
    <w:rsid w:val="00540951"/>
    <w:rsid w:val="00540D3A"/>
    <w:rsid w:val="00546634"/>
    <w:rsid w:val="0054749C"/>
    <w:rsid w:val="005532C3"/>
    <w:rsid w:val="00554058"/>
    <w:rsid w:val="00560D37"/>
    <w:rsid w:val="00561EBC"/>
    <w:rsid w:val="00567672"/>
    <w:rsid w:val="005702C8"/>
    <w:rsid w:val="00575154"/>
    <w:rsid w:val="0058179F"/>
    <w:rsid w:val="00584F54"/>
    <w:rsid w:val="00585A16"/>
    <w:rsid w:val="00592CD6"/>
    <w:rsid w:val="00595C68"/>
    <w:rsid w:val="005A1AB1"/>
    <w:rsid w:val="005A49E2"/>
    <w:rsid w:val="005A65F1"/>
    <w:rsid w:val="005B1265"/>
    <w:rsid w:val="005B25DF"/>
    <w:rsid w:val="005B56E1"/>
    <w:rsid w:val="005B5B8B"/>
    <w:rsid w:val="005C4BAC"/>
    <w:rsid w:val="005C5F2B"/>
    <w:rsid w:val="005C5FFA"/>
    <w:rsid w:val="005C7529"/>
    <w:rsid w:val="005D1D81"/>
    <w:rsid w:val="005D2918"/>
    <w:rsid w:val="005D33D1"/>
    <w:rsid w:val="005D7370"/>
    <w:rsid w:val="005E3F3C"/>
    <w:rsid w:val="005E666D"/>
    <w:rsid w:val="005E6913"/>
    <w:rsid w:val="005E734B"/>
    <w:rsid w:val="005F10C6"/>
    <w:rsid w:val="005F1740"/>
    <w:rsid w:val="005F28F4"/>
    <w:rsid w:val="005F4B44"/>
    <w:rsid w:val="00611906"/>
    <w:rsid w:val="00613CE2"/>
    <w:rsid w:val="0061444C"/>
    <w:rsid w:val="00615574"/>
    <w:rsid w:val="00620915"/>
    <w:rsid w:val="00622972"/>
    <w:rsid w:val="00624CDE"/>
    <w:rsid w:val="006276B9"/>
    <w:rsid w:val="00634046"/>
    <w:rsid w:val="00637804"/>
    <w:rsid w:val="00642100"/>
    <w:rsid w:val="006432B2"/>
    <w:rsid w:val="00645B77"/>
    <w:rsid w:val="0064669B"/>
    <w:rsid w:val="006632D1"/>
    <w:rsid w:val="006647BC"/>
    <w:rsid w:val="00667145"/>
    <w:rsid w:val="00667652"/>
    <w:rsid w:val="0067230D"/>
    <w:rsid w:val="00673EC3"/>
    <w:rsid w:val="00674275"/>
    <w:rsid w:val="00676D5F"/>
    <w:rsid w:val="00681208"/>
    <w:rsid w:val="00684585"/>
    <w:rsid w:val="00684995"/>
    <w:rsid w:val="006871E1"/>
    <w:rsid w:val="00687E0D"/>
    <w:rsid w:val="00687E20"/>
    <w:rsid w:val="0069176F"/>
    <w:rsid w:val="00691FBF"/>
    <w:rsid w:val="0069236F"/>
    <w:rsid w:val="006A173C"/>
    <w:rsid w:val="006A6E53"/>
    <w:rsid w:val="006B0052"/>
    <w:rsid w:val="006B2816"/>
    <w:rsid w:val="006B479E"/>
    <w:rsid w:val="006B54E9"/>
    <w:rsid w:val="006C117C"/>
    <w:rsid w:val="006C11F2"/>
    <w:rsid w:val="006C786E"/>
    <w:rsid w:val="006D2496"/>
    <w:rsid w:val="006D5D55"/>
    <w:rsid w:val="006D7E81"/>
    <w:rsid w:val="006E2A08"/>
    <w:rsid w:val="006E3940"/>
    <w:rsid w:val="006E4554"/>
    <w:rsid w:val="006E4BC8"/>
    <w:rsid w:val="006E59ED"/>
    <w:rsid w:val="006E6E9E"/>
    <w:rsid w:val="006E76A7"/>
    <w:rsid w:val="007037E2"/>
    <w:rsid w:val="00704779"/>
    <w:rsid w:val="00705F16"/>
    <w:rsid w:val="00712A61"/>
    <w:rsid w:val="00712C66"/>
    <w:rsid w:val="00717BD8"/>
    <w:rsid w:val="00722B6A"/>
    <w:rsid w:val="00722FBC"/>
    <w:rsid w:val="00731130"/>
    <w:rsid w:val="0073636C"/>
    <w:rsid w:val="00745CAB"/>
    <w:rsid w:val="00747002"/>
    <w:rsid w:val="007472C5"/>
    <w:rsid w:val="0075016E"/>
    <w:rsid w:val="0075050A"/>
    <w:rsid w:val="00752CDE"/>
    <w:rsid w:val="00755C57"/>
    <w:rsid w:val="00757ED3"/>
    <w:rsid w:val="00762786"/>
    <w:rsid w:val="00762AE8"/>
    <w:rsid w:val="00762FC2"/>
    <w:rsid w:val="007665A8"/>
    <w:rsid w:val="00766F28"/>
    <w:rsid w:val="007712E6"/>
    <w:rsid w:val="007713C2"/>
    <w:rsid w:val="00771BC8"/>
    <w:rsid w:val="00773515"/>
    <w:rsid w:val="00776202"/>
    <w:rsid w:val="00776C7B"/>
    <w:rsid w:val="0078108D"/>
    <w:rsid w:val="0078120B"/>
    <w:rsid w:val="00783482"/>
    <w:rsid w:val="00785FC1"/>
    <w:rsid w:val="007879DC"/>
    <w:rsid w:val="00790955"/>
    <w:rsid w:val="00790D9A"/>
    <w:rsid w:val="00794CEA"/>
    <w:rsid w:val="0079613D"/>
    <w:rsid w:val="00796C24"/>
    <w:rsid w:val="00796E53"/>
    <w:rsid w:val="007A03EE"/>
    <w:rsid w:val="007A3623"/>
    <w:rsid w:val="007A3CE4"/>
    <w:rsid w:val="007A4061"/>
    <w:rsid w:val="007B0471"/>
    <w:rsid w:val="007B3BEC"/>
    <w:rsid w:val="007B467C"/>
    <w:rsid w:val="007B46A2"/>
    <w:rsid w:val="007B5A81"/>
    <w:rsid w:val="007C0014"/>
    <w:rsid w:val="007C528C"/>
    <w:rsid w:val="007C5958"/>
    <w:rsid w:val="007C6846"/>
    <w:rsid w:val="007C6861"/>
    <w:rsid w:val="007C703F"/>
    <w:rsid w:val="007D30AA"/>
    <w:rsid w:val="007D3201"/>
    <w:rsid w:val="007D471F"/>
    <w:rsid w:val="007D7F29"/>
    <w:rsid w:val="007E012D"/>
    <w:rsid w:val="007E17DA"/>
    <w:rsid w:val="007E586E"/>
    <w:rsid w:val="007E66A6"/>
    <w:rsid w:val="007E6EC2"/>
    <w:rsid w:val="007F1041"/>
    <w:rsid w:val="007F1D40"/>
    <w:rsid w:val="007F36EF"/>
    <w:rsid w:val="007F442D"/>
    <w:rsid w:val="007F4A68"/>
    <w:rsid w:val="007F65FC"/>
    <w:rsid w:val="008002FE"/>
    <w:rsid w:val="008006E9"/>
    <w:rsid w:val="00807356"/>
    <w:rsid w:val="008110A7"/>
    <w:rsid w:val="00811A39"/>
    <w:rsid w:val="00813C4E"/>
    <w:rsid w:val="00814B22"/>
    <w:rsid w:val="00816459"/>
    <w:rsid w:val="0082451A"/>
    <w:rsid w:val="00827EFF"/>
    <w:rsid w:val="00831B09"/>
    <w:rsid w:val="008366D7"/>
    <w:rsid w:val="008367AD"/>
    <w:rsid w:val="00836D40"/>
    <w:rsid w:val="00837B72"/>
    <w:rsid w:val="00845A1D"/>
    <w:rsid w:val="00847541"/>
    <w:rsid w:val="0084759E"/>
    <w:rsid w:val="008508E8"/>
    <w:rsid w:val="00850E52"/>
    <w:rsid w:val="0085293B"/>
    <w:rsid w:val="008555C5"/>
    <w:rsid w:val="00856ED0"/>
    <w:rsid w:val="008676F1"/>
    <w:rsid w:val="0087121D"/>
    <w:rsid w:val="008712E3"/>
    <w:rsid w:val="0088641A"/>
    <w:rsid w:val="008913F5"/>
    <w:rsid w:val="00893250"/>
    <w:rsid w:val="00893DEE"/>
    <w:rsid w:val="008A0A11"/>
    <w:rsid w:val="008A38FB"/>
    <w:rsid w:val="008A41FA"/>
    <w:rsid w:val="008A46B7"/>
    <w:rsid w:val="008B4C17"/>
    <w:rsid w:val="008B50DF"/>
    <w:rsid w:val="008B5B38"/>
    <w:rsid w:val="008C0987"/>
    <w:rsid w:val="008C2DEE"/>
    <w:rsid w:val="008C3920"/>
    <w:rsid w:val="008C3B09"/>
    <w:rsid w:val="008C4953"/>
    <w:rsid w:val="008C6221"/>
    <w:rsid w:val="008C6258"/>
    <w:rsid w:val="008C6AF0"/>
    <w:rsid w:val="008D1AC2"/>
    <w:rsid w:val="008D4B09"/>
    <w:rsid w:val="008D4DF0"/>
    <w:rsid w:val="008D7075"/>
    <w:rsid w:val="008E0DC1"/>
    <w:rsid w:val="008E21E8"/>
    <w:rsid w:val="008E3FB3"/>
    <w:rsid w:val="008E4BDD"/>
    <w:rsid w:val="008F0C5D"/>
    <w:rsid w:val="008F3A94"/>
    <w:rsid w:val="008F5B99"/>
    <w:rsid w:val="00902FFA"/>
    <w:rsid w:val="00903F22"/>
    <w:rsid w:val="009065CD"/>
    <w:rsid w:val="009103CD"/>
    <w:rsid w:val="0091216B"/>
    <w:rsid w:val="0091503C"/>
    <w:rsid w:val="0091525B"/>
    <w:rsid w:val="00915787"/>
    <w:rsid w:val="009176CA"/>
    <w:rsid w:val="0092169A"/>
    <w:rsid w:val="0092240E"/>
    <w:rsid w:val="009228BF"/>
    <w:rsid w:val="00923767"/>
    <w:rsid w:val="00924EFC"/>
    <w:rsid w:val="00925378"/>
    <w:rsid w:val="00930E1A"/>
    <w:rsid w:val="00932BDF"/>
    <w:rsid w:val="0093332F"/>
    <w:rsid w:val="00934ED4"/>
    <w:rsid w:val="00934F46"/>
    <w:rsid w:val="009372E8"/>
    <w:rsid w:val="00937761"/>
    <w:rsid w:val="00941449"/>
    <w:rsid w:val="009443A8"/>
    <w:rsid w:val="00946B6C"/>
    <w:rsid w:val="00950A89"/>
    <w:rsid w:val="009512B6"/>
    <w:rsid w:val="00951524"/>
    <w:rsid w:val="00951D6F"/>
    <w:rsid w:val="009540D8"/>
    <w:rsid w:val="00957938"/>
    <w:rsid w:val="0096039F"/>
    <w:rsid w:val="00965643"/>
    <w:rsid w:val="00967B6E"/>
    <w:rsid w:val="00967CD6"/>
    <w:rsid w:val="00967E52"/>
    <w:rsid w:val="009721DE"/>
    <w:rsid w:val="00983715"/>
    <w:rsid w:val="00983B4B"/>
    <w:rsid w:val="009860AD"/>
    <w:rsid w:val="00986D1C"/>
    <w:rsid w:val="00990B62"/>
    <w:rsid w:val="009928AA"/>
    <w:rsid w:val="009960DF"/>
    <w:rsid w:val="009B0C3A"/>
    <w:rsid w:val="009B12CF"/>
    <w:rsid w:val="009B30CD"/>
    <w:rsid w:val="009B4E0A"/>
    <w:rsid w:val="009B6DD2"/>
    <w:rsid w:val="009C1BBB"/>
    <w:rsid w:val="009C2903"/>
    <w:rsid w:val="009C75E9"/>
    <w:rsid w:val="009C76F6"/>
    <w:rsid w:val="009D04A2"/>
    <w:rsid w:val="009D12D9"/>
    <w:rsid w:val="009E03FD"/>
    <w:rsid w:val="009E1F22"/>
    <w:rsid w:val="009E2121"/>
    <w:rsid w:val="009E61D6"/>
    <w:rsid w:val="009F090F"/>
    <w:rsid w:val="00A00C28"/>
    <w:rsid w:val="00A00FF2"/>
    <w:rsid w:val="00A04036"/>
    <w:rsid w:val="00A05C7D"/>
    <w:rsid w:val="00A07A5D"/>
    <w:rsid w:val="00A10D9E"/>
    <w:rsid w:val="00A12C9E"/>
    <w:rsid w:val="00A13C11"/>
    <w:rsid w:val="00A17034"/>
    <w:rsid w:val="00A207F5"/>
    <w:rsid w:val="00A2099C"/>
    <w:rsid w:val="00A21530"/>
    <w:rsid w:val="00A23D1A"/>
    <w:rsid w:val="00A26897"/>
    <w:rsid w:val="00A330DE"/>
    <w:rsid w:val="00A33119"/>
    <w:rsid w:val="00A355D7"/>
    <w:rsid w:val="00A373B7"/>
    <w:rsid w:val="00A42973"/>
    <w:rsid w:val="00A43963"/>
    <w:rsid w:val="00A45441"/>
    <w:rsid w:val="00A47705"/>
    <w:rsid w:val="00A47B39"/>
    <w:rsid w:val="00A51C0C"/>
    <w:rsid w:val="00A53EFF"/>
    <w:rsid w:val="00A5406F"/>
    <w:rsid w:val="00A60978"/>
    <w:rsid w:val="00A63A0D"/>
    <w:rsid w:val="00A65A63"/>
    <w:rsid w:val="00A67737"/>
    <w:rsid w:val="00A71170"/>
    <w:rsid w:val="00A737DC"/>
    <w:rsid w:val="00A77CC2"/>
    <w:rsid w:val="00A77F26"/>
    <w:rsid w:val="00A826BC"/>
    <w:rsid w:val="00A83D0B"/>
    <w:rsid w:val="00A84838"/>
    <w:rsid w:val="00A91177"/>
    <w:rsid w:val="00A9274B"/>
    <w:rsid w:val="00A942D1"/>
    <w:rsid w:val="00A94FC4"/>
    <w:rsid w:val="00AA2B04"/>
    <w:rsid w:val="00AA5C83"/>
    <w:rsid w:val="00AA6740"/>
    <w:rsid w:val="00AB5481"/>
    <w:rsid w:val="00AC192F"/>
    <w:rsid w:val="00AC4C9E"/>
    <w:rsid w:val="00AD23DF"/>
    <w:rsid w:val="00AD35C1"/>
    <w:rsid w:val="00AD4418"/>
    <w:rsid w:val="00AD44F8"/>
    <w:rsid w:val="00AD732F"/>
    <w:rsid w:val="00AE0375"/>
    <w:rsid w:val="00AE0D65"/>
    <w:rsid w:val="00AF1815"/>
    <w:rsid w:val="00AF216C"/>
    <w:rsid w:val="00AF272D"/>
    <w:rsid w:val="00B00432"/>
    <w:rsid w:val="00B00E2A"/>
    <w:rsid w:val="00B07D4E"/>
    <w:rsid w:val="00B14653"/>
    <w:rsid w:val="00B15F2F"/>
    <w:rsid w:val="00B21EBC"/>
    <w:rsid w:val="00B2567C"/>
    <w:rsid w:val="00B300B8"/>
    <w:rsid w:val="00B3057C"/>
    <w:rsid w:val="00B447C7"/>
    <w:rsid w:val="00B4602F"/>
    <w:rsid w:val="00B46D6A"/>
    <w:rsid w:val="00B472A0"/>
    <w:rsid w:val="00B51D65"/>
    <w:rsid w:val="00B52685"/>
    <w:rsid w:val="00B54766"/>
    <w:rsid w:val="00B5562B"/>
    <w:rsid w:val="00B600F1"/>
    <w:rsid w:val="00B624DF"/>
    <w:rsid w:val="00B64517"/>
    <w:rsid w:val="00B64737"/>
    <w:rsid w:val="00B65F52"/>
    <w:rsid w:val="00B66A5B"/>
    <w:rsid w:val="00B66F17"/>
    <w:rsid w:val="00B70E37"/>
    <w:rsid w:val="00B71525"/>
    <w:rsid w:val="00B73E2C"/>
    <w:rsid w:val="00B76444"/>
    <w:rsid w:val="00B76FE9"/>
    <w:rsid w:val="00B80792"/>
    <w:rsid w:val="00B80841"/>
    <w:rsid w:val="00B824F0"/>
    <w:rsid w:val="00B824FC"/>
    <w:rsid w:val="00B82532"/>
    <w:rsid w:val="00B8318F"/>
    <w:rsid w:val="00B84B8B"/>
    <w:rsid w:val="00B85116"/>
    <w:rsid w:val="00B90867"/>
    <w:rsid w:val="00B90FBB"/>
    <w:rsid w:val="00BA5FCE"/>
    <w:rsid w:val="00BA75B3"/>
    <w:rsid w:val="00BA7A07"/>
    <w:rsid w:val="00BA7ABE"/>
    <w:rsid w:val="00BB0C5D"/>
    <w:rsid w:val="00BB0EF7"/>
    <w:rsid w:val="00BB3E95"/>
    <w:rsid w:val="00BB5582"/>
    <w:rsid w:val="00BB5DCE"/>
    <w:rsid w:val="00BB5F36"/>
    <w:rsid w:val="00BC02B0"/>
    <w:rsid w:val="00BC0752"/>
    <w:rsid w:val="00BC1C0A"/>
    <w:rsid w:val="00BC5644"/>
    <w:rsid w:val="00BC5F47"/>
    <w:rsid w:val="00BC780E"/>
    <w:rsid w:val="00BD0480"/>
    <w:rsid w:val="00BD3992"/>
    <w:rsid w:val="00BD59FB"/>
    <w:rsid w:val="00BD6B53"/>
    <w:rsid w:val="00BD6B9C"/>
    <w:rsid w:val="00BE04E7"/>
    <w:rsid w:val="00BE1ADC"/>
    <w:rsid w:val="00BF5C7E"/>
    <w:rsid w:val="00C0175B"/>
    <w:rsid w:val="00C04DB1"/>
    <w:rsid w:val="00C065C6"/>
    <w:rsid w:val="00C122E1"/>
    <w:rsid w:val="00C12BE4"/>
    <w:rsid w:val="00C16CB8"/>
    <w:rsid w:val="00C16CC1"/>
    <w:rsid w:val="00C2052D"/>
    <w:rsid w:val="00C2081A"/>
    <w:rsid w:val="00C23173"/>
    <w:rsid w:val="00C25CB6"/>
    <w:rsid w:val="00C26805"/>
    <w:rsid w:val="00C2798D"/>
    <w:rsid w:val="00C32470"/>
    <w:rsid w:val="00C340C4"/>
    <w:rsid w:val="00C34D7E"/>
    <w:rsid w:val="00C34EFE"/>
    <w:rsid w:val="00C35DA9"/>
    <w:rsid w:val="00C36531"/>
    <w:rsid w:val="00C37BE0"/>
    <w:rsid w:val="00C40357"/>
    <w:rsid w:val="00C40E53"/>
    <w:rsid w:val="00C44FCE"/>
    <w:rsid w:val="00C45E7D"/>
    <w:rsid w:val="00C46601"/>
    <w:rsid w:val="00C46AD5"/>
    <w:rsid w:val="00C47666"/>
    <w:rsid w:val="00C505F0"/>
    <w:rsid w:val="00C5098B"/>
    <w:rsid w:val="00C5299D"/>
    <w:rsid w:val="00C601DE"/>
    <w:rsid w:val="00C61AAF"/>
    <w:rsid w:val="00C61F2D"/>
    <w:rsid w:val="00C632FA"/>
    <w:rsid w:val="00C6410D"/>
    <w:rsid w:val="00C65B8B"/>
    <w:rsid w:val="00C66034"/>
    <w:rsid w:val="00C66D29"/>
    <w:rsid w:val="00C774C7"/>
    <w:rsid w:val="00C818F9"/>
    <w:rsid w:val="00C836E9"/>
    <w:rsid w:val="00C83996"/>
    <w:rsid w:val="00C84748"/>
    <w:rsid w:val="00C87107"/>
    <w:rsid w:val="00C901EC"/>
    <w:rsid w:val="00C92656"/>
    <w:rsid w:val="00C95103"/>
    <w:rsid w:val="00C97029"/>
    <w:rsid w:val="00C97760"/>
    <w:rsid w:val="00CA0982"/>
    <w:rsid w:val="00CA3334"/>
    <w:rsid w:val="00CA5CDF"/>
    <w:rsid w:val="00CA65AB"/>
    <w:rsid w:val="00CB09FF"/>
    <w:rsid w:val="00CB13AA"/>
    <w:rsid w:val="00CB3EC5"/>
    <w:rsid w:val="00CB67EE"/>
    <w:rsid w:val="00CC0CA3"/>
    <w:rsid w:val="00CC2E77"/>
    <w:rsid w:val="00CC61AE"/>
    <w:rsid w:val="00CD1708"/>
    <w:rsid w:val="00CD1C1D"/>
    <w:rsid w:val="00CD2123"/>
    <w:rsid w:val="00CD3EC3"/>
    <w:rsid w:val="00CD5527"/>
    <w:rsid w:val="00CE0FF6"/>
    <w:rsid w:val="00CE318A"/>
    <w:rsid w:val="00CE437F"/>
    <w:rsid w:val="00CE45FE"/>
    <w:rsid w:val="00CE5ADC"/>
    <w:rsid w:val="00CE6C29"/>
    <w:rsid w:val="00CF1457"/>
    <w:rsid w:val="00CF3CB5"/>
    <w:rsid w:val="00CF5516"/>
    <w:rsid w:val="00CF70E8"/>
    <w:rsid w:val="00CF7C2D"/>
    <w:rsid w:val="00D0289D"/>
    <w:rsid w:val="00D0451C"/>
    <w:rsid w:val="00D1040C"/>
    <w:rsid w:val="00D10BB1"/>
    <w:rsid w:val="00D1579A"/>
    <w:rsid w:val="00D17E53"/>
    <w:rsid w:val="00D226EA"/>
    <w:rsid w:val="00D27AF9"/>
    <w:rsid w:val="00D3234D"/>
    <w:rsid w:val="00D33FC4"/>
    <w:rsid w:val="00D36849"/>
    <w:rsid w:val="00D421E8"/>
    <w:rsid w:val="00D43680"/>
    <w:rsid w:val="00D43702"/>
    <w:rsid w:val="00D450AF"/>
    <w:rsid w:val="00D47625"/>
    <w:rsid w:val="00D527C3"/>
    <w:rsid w:val="00D54540"/>
    <w:rsid w:val="00D54589"/>
    <w:rsid w:val="00D55F37"/>
    <w:rsid w:val="00D56FCF"/>
    <w:rsid w:val="00D612B9"/>
    <w:rsid w:val="00D6194D"/>
    <w:rsid w:val="00D64256"/>
    <w:rsid w:val="00D6617F"/>
    <w:rsid w:val="00D67462"/>
    <w:rsid w:val="00D70E4F"/>
    <w:rsid w:val="00D71CC2"/>
    <w:rsid w:val="00D71FBE"/>
    <w:rsid w:val="00D72AEB"/>
    <w:rsid w:val="00D8070C"/>
    <w:rsid w:val="00D82FF9"/>
    <w:rsid w:val="00D83D58"/>
    <w:rsid w:val="00D84CD4"/>
    <w:rsid w:val="00D94243"/>
    <w:rsid w:val="00DA029E"/>
    <w:rsid w:val="00DA239C"/>
    <w:rsid w:val="00DA3837"/>
    <w:rsid w:val="00DB42FB"/>
    <w:rsid w:val="00DB63A6"/>
    <w:rsid w:val="00DC1B1C"/>
    <w:rsid w:val="00DC6456"/>
    <w:rsid w:val="00DC7CC3"/>
    <w:rsid w:val="00DC7D81"/>
    <w:rsid w:val="00DD280D"/>
    <w:rsid w:val="00DD471B"/>
    <w:rsid w:val="00DE09D2"/>
    <w:rsid w:val="00DE1580"/>
    <w:rsid w:val="00DE20A9"/>
    <w:rsid w:val="00DE59B8"/>
    <w:rsid w:val="00DF2EDF"/>
    <w:rsid w:val="00DF322C"/>
    <w:rsid w:val="00E00675"/>
    <w:rsid w:val="00E017CA"/>
    <w:rsid w:val="00E02D6E"/>
    <w:rsid w:val="00E068D0"/>
    <w:rsid w:val="00E0721D"/>
    <w:rsid w:val="00E109F4"/>
    <w:rsid w:val="00E11090"/>
    <w:rsid w:val="00E14E93"/>
    <w:rsid w:val="00E15538"/>
    <w:rsid w:val="00E15FC7"/>
    <w:rsid w:val="00E1719A"/>
    <w:rsid w:val="00E20793"/>
    <w:rsid w:val="00E20B5A"/>
    <w:rsid w:val="00E22A4D"/>
    <w:rsid w:val="00E3082B"/>
    <w:rsid w:val="00E329E7"/>
    <w:rsid w:val="00E33E7B"/>
    <w:rsid w:val="00E3478F"/>
    <w:rsid w:val="00E347BC"/>
    <w:rsid w:val="00E3575E"/>
    <w:rsid w:val="00E36BE6"/>
    <w:rsid w:val="00E4028D"/>
    <w:rsid w:val="00E41F0D"/>
    <w:rsid w:val="00E43122"/>
    <w:rsid w:val="00E43CB0"/>
    <w:rsid w:val="00E441C4"/>
    <w:rsid w:val="00E4791B"/>
    <w:rsid w:val="00E5165C"/>
    <w:rsid w:val="00E52719"/>
    <w:rsid w:val="00E52804"/>
    <w:rsid w:val="00E5346E"/>
    <w:rsid w:val="00E54A96"/>
    <w:rsid w:val="00E5526F"/>
    <w:rsid w:val="00E6284E"/>
    <w:rsid w:val="00E713C9"/>
    <w:rsid w:val="00E71C6B"/>
    <w:rsid w:val="00E72456"/>
    <w:rsid w:val="00E8187F"/>
    <w:rsid w:val="00E833CA"/>
    <w:rsid w:val="00E85D3C"/>
    <w:rsid w:val="00E86A85"/>
    <w:rsid w:val="00E87FC1"/>
    <w:rsid w:val="00E906C2"/>
    <w:rsid w:val="00E91E12"/>
    <w:rsid w:val="00E92095"/>
    <w:rsid w:val="00E939DE"/>
    <w:rsid w:val="00E953BB"/>
    <w:rsid w:val="00EA0A3C"/>
    <w:rsid w:val="00EA23BC"/>
    <w:rsid w:val="00EA37A7"/>
    <w:rsid w:val="00EA4F41"/>
    <w:rsid w:val="00EA5395"/>
    <w:rsid w:val="00EA5F38"/>
    <w:rsid w:val="00EB22A4"/>
    <w:rsid w:val="00EB275E"/>
    <w:rsid w:val="00EB2C62"/>
    <w:rsid w:val="00EB51AB"/>
    <w:rsid w:val="00EC4680"/>
    <w:rsid w:val="00ED07C6"/>
    <w:rsid w:val="00ED1451"/>
    <w:rsid w:val="00ED1D79"/>
    <w:rsid w:val="00ED2461"/>
    <w:rsid w:val="00ED5976"/>
    <w:rsid w:val="00EE0CEA"/>
    <w:rsid w:val="00EE221C"/>
    <w:rsid w:val="00EE2EDF"/>
    <w:rsid w:val="00EE5B45"/>
    <w:rsid w:val="00EE74DF"/>
    <w:rsid w:val="00EF1E78"/>
    <w:rsid w:val="00EF349F"/>
    <w:rsid w:val="00EF5BAB"/>
    <w:rsid w:val="00F07C4B"/>
    <w:rsid w:val="00F10692"/>
    <w:rsid w:val="00F14809"/>
    <w:rsid w:val="00F16D0C"/>
    <w:rsid w:val="00F2235C"/>
    <w:rsid w:val="00F22473"/>
    <w:rsid w:val="00F2628E"/>
    <w:rsid w:val="00F30171"/>
    <w:rsid w:val="00F337E5"/>
    <w:rsid w:val="00F34AE7"/>
    <w:rsid w:val="00F35D8B"/>
    <w:rsid w:val="00F4137D"/>
    <w:rsid w:val="00F41937"/>
    <w:rsid w:val="00F41D9E"/>
    <w:rsid w:val="00F44094"/>
    <w:rsid w:val="00F51588"/>
    <w:rsid w:val="00F52651"/>
    <w:rsid w:val="00F53286"/>
    <w:rsid w:val="00F54D99"/>
    <w:rsid w:val="00F551BA"/>
    <w:rsid w:val="00F55BB5"/>
    <w:rsid w:val="00F573F8"/>
    <w:rsid w:val="00F575B6"/>
    <w:rsid w:val="00F57BE0"/>
    <w:rsid w:val="00F62DC0"/>
    <w:rsid w:val="00F647C9"/>
    <w:rsid w:val="00F66D10"/>
    <w:rsid w:val="00F707BA"/>
    <w:rsid w:val="00F72817"/>
    <w:rsid w:val="00F746E3"/>
    <w:rsid w:val="00F7770D"/>
    <w:rsid w:val="00F77FBD"/>
    <w:rsid w:val="00F838C8"/>
    <w:rsid w:val="00F85B6E"/>
    <w:rsid w:val="00F8627F"/>
    <w:rsid w:val="00F867F1"/>
    <w:rsid w:val="00F86F47"/>
    <w:rsid w:val="00F875E7"/>
    <w:rsid w:val="00F91B62"/>
    <w:rsid w:val="00F936C6"/>
    <w:rsid w:val="00F97306"/>
    <w:rsid w:val="00FA09C7"/>
    <w:rsid w:val="00FA4DBE"/>
    <w:rsid w:val="00FA5CEC"/>
    <w:rsid w:val="00FA680D"/>
    <w:rsid w:val="00FA734F"/>
    <w:rsid w:val="00FA7580"/>
    <w:rsid w:val="00FB1391"/>
    <w:rsid w:val="00FB67E6"/>
    <w:rsid w:val="00FB6890"/>
    <w:rsid w:val="00FC3228"/>
    <w:rsid w:val="00FC6D48"/>
    <w:rsid w:val="00FC7EB8"/>
    <w:rsid w:val="00FC7FD1"/>
    <w:rsid w:val="00FD2211"/>
    <w:rsid w:val="00FD555C"/>
    <w:rsid w:val="00FD555D"/>
    <w:rsid w:val="00FD56DA"/>
    <w:rsid w:val="00FD7BB7"/>
    <w:rsid w:val="00FE0F38"/>
    <w:rsid w:val="00FE1641"/>
    <w:rsid w:val="00FE24BE"/>
    <w:rsid w:val="00FE2C2F"/>
    <w:rsid w:val="00FE4010"/>
    <w:rsid w:val="00FE5180"/>
    <w:rsid w:val="00FE52B3"/>
    <w:rsid w:val="00FE6454"/>
    <w:rsid w:val="00FF416C"/>
    <w:rsid w:val="00FF5903"/>
    <w:rsid w:val="00FF5C73"/>
    <w:rsid w:val="00FF5D1C"/>
    <w:rsid w:val="00FF60D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B7A819A"/>
  <w15:chartTrackingRefBased/>
  <w15:docId w15:val="{F13E372F-A11E-4D63-90D2-561B6204BB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E2EDF"/>
    <w:rPr>
      <w:sz w:val="24"/>
      <w:szCs w:val="24"/>
      <w:lang w:eastAsia="en-US"/>
    </w:rPr>
  </w:style>
  <w:style w:type="paragraph" w:styleId="Ttulo1">
    <w:name w:val="heading 1"/>
    <w:aliases w:val="LU Título 1,título 1,L1,título 11,título 12,título 13,título 111,título 14,título 112,título 15,Titulo 1,H1-Heading 1,1,h1,Header 1,l1,Legal Line 1,head 1,H1,Heading A,Head 1,Section,Chapter Head,level 1,Level 1 Head,kk2,Chapter,level 11,L12,12"/>
    <w:basedOn w:val="Normal"/>
    <w:next w:val="Normal"/>
    <w:link w:val="Ttulo1Car"/>
    <w:qFormat/>
    <w:rsid w:val="007E66A6"/>
    <w:pPr>
      <w:keepNext/>
      <w:pageBreakBefore/>
      <w:numPr>
        <w:numId w:val="2"/>
      </w:numPr>
      <w:spacing w:before="240" w:after="60"/>
      <w:outlineLvl w:val="0"/>
    </w:pPr>
    <w:rPr>
      <w:rFonts w:ascii="Frutiger-Bold" w:eastAsia="Times New Roman" w:hAnsi="Frutiger-Bold"/>
      <w:bCs/>
      <w:kern w:val="32"/>
      <w:sz w:val="32"/>
      <w:szCs w:val="32"/>
    </w:rPr>
  </w:style>
  <w:style w:type="paragraph" w:styleId="Ttulo2">
    <w:name w:val="heading 2"/>
    <w:aliases w:val="LU Título 2,L2,H2,título 2,Título 2 Propuesta,T2,2m,título 21,título 22,título 23,título 24,título 25,Titulo 2,H2-Heading 2,2,Header 2,l2,Header2,h2,22,heading2,list2,h 3,ICL 2,Heading 2a,Numbered - 2,h 4,ICL,kk,H21,H22,CHS,A,A.B.C.,list 2,Ctt"/>
    <w:basedOn w:val="Normal"/>
    <w:next w:val="Normal"/>
    <w:link w:val="Ttulo2Car"/>
    <w:qFormat/>
    <w:rsid w:val="004E2BBD"/>
    <w:pPr>
      <w:keepNext/>
      <w:numPr>
        <w:ilvl w:val="1"/>
        <w:numId w:val="2"/>
      </w:numPr>
      <w:spacing w:before="600" w:after="360" w:line="360" w:lineRule="auto"/>
      <w:outlineLvl w:val="1"/>
    </w:pPr>
    <w:rPr>
      <w:rFonts w:ascii="Frutiger-Bold" w:eastAsia="Times New Roman" w:hAnsi="Frutiger-Bold"/>
      <w:bCs/>
      <w:iCs/>
      <w:sz w:val="28"/>
      <w:szCs w:val="28"/>
    </w:rPr>
  </w:style>
  <w:style w:type="paragraph" w:styleId="Ttulo3">
    <w:name w:val="heading 3"/>
    <w:aliases w:val="LU Título 3,L3,Heading3,H3-Heading 3,l3.3,l3,título 3,título 31,título 32,título 33,título 34,3,h3,list 3,list3,H3,H31,H32,3m,Titulo 3,Subhead B,Heading C,sub-sub,Level 3 Head,MOVE-it 3,Head 3,Table Attribute Heading,Paragraph Heading,t3.T3,L32"/>
    <w:basedOn w:val="Normal"/>
    <w:next w:val="Normal"/>
    <w:link w:val="Ttulo3Car"/>
    <w:qFormat/>
    <w:rsid w:val="00EE2EDF"/>
    <w:pPr>
      <w:keepNext/>
      <w:numPr>
        <w:ilvl w:val="2"/>
        <w:numId w:val="2"/>
      </w:numPr>
      <w:spacing w:before="240" w:after="60"/>
      <w:outlineLvl w:val="2"/>
    </w:pPr>
    <w:rPr>
      <w:rFonts w:ascii="Cambria" w:eastAsia="Times New Roman" w:hAnsi="Cambria"/>
      <w:b/>
      <w:bCs/>
      <w:sz w:val="26"/>
      <w:szCs w:val="26"/>
    </w:rPr>
  </w:style>
  <w:style w:type="paragraph" w:styleId="Ttulo4">
    <w:name w:val="heading 4"/>
    <w:basedOn w:val="Normal"/>
    <w:next w:val="Normal"/>
    <w:link w:val="Ttulo4Car"/>
    <w:uiPriority w:val="9"/>
    <w:qFormat/>
    <w:rsid w:val="00EE2EDF"/>
    <w:pPr>
      <w:keepNext/>
      <w:numPr>
        <w:ilvl w:val="3"/>
        <w:numId w:val="2"/>
      </w:numPr>
      <w:spacing w:before="240" w:after="60"/>
      <w:outlineLvl w:val="3"/>
    </w:pPr>
    <w:rPr>
      <w:b/>
      <w:bCs/>
      <w:sz w:val="28"/>
      <w:szCs w:val="28"/>
    </w:rPr>
  </w:style>
  <w:style w:type="paragraph" w:styleId="Ttulo5">
    <w:name w:val="heading 5"/>
    <w:basedOn w:val="Normal"/>
    <w:next w:val="Normal"/>
    <w:link w:val="Ttulo5Car"/>
    <w:uiPriority w:val="9"/>
    <w:qFormat/>
    <w:rsid w:val="00EE2EDF"/>
    <w:pPr>
      <w:numPr>
        <w:ilvl w:val="4"/>
        <w:numId w:val="2"/>
      </w:numPr>
      <w:spacing w:before="240" w:after="60"/>
      <w:outlineLvl w:val="4"/>
    </w:pPr>
    <w:rPr>
      <w:b/>
      <w:bCs/>
      <w:i/>
      <w:iCs/>
      <w:sz w:val="26"/>
      <w:szCs w:val="26"/>
    </w:rPr>
  </w:style>
  <w:style w:type="paragraph" w:styleId="Ttulo6">
    <w:name w:val="heading 6"/>
    <w:basedOn w:val="Normal"/>
    <w:next w:val="Normal"/>
    <w:link w:val="Ttulo6Car"/>
    <w:uiPriority w:val="9"/>
    <w:qFormat/>
    <w:rsid w:val="00EE2EDF"/>
    <w:pPr>
      <w:numPr>
        <w:ilvl w:val="5"/>
        <w:numId w:val="2"/>
      </w:numPr>
      <w:spacing w:before="240" w:after="60"/>
      <w:outlineLvl w:val="5"/>
    </w:pPr>
    <w:rPr>
      <w:b/>
      <w:bCs/>
      <w:sz w:val="22"/>
      <w:szCs w:val="22"/>
    </w:rPr>
  </w:style>
  <w:style w:type="paragraph" w:styleId="Ttulo7">
    <w:name w:val="heading 7"/>
    <w:basedOn w:val="Normal"/>
    <w:next w:val="Normal"/>
    <w:link w:val="Ttulo7Car"/>
    <w:uiPriority w:val="9"/>
    <w:qFormat/>
    <w:rsid w:val="00EE2EDF"/>
    <w:pPr>
      <w:numPr>
        <w:ilvl w:val="6"/>
        <w:numId w:val="2"/>
      </w:numPr>
      <w:spacing w:before="240" w:after="60"/>
      <w:outlineLvl w:val="6"/>
    </w:pPr>
  </w:style>
  <w:style w:type="paragraph" w:styleId="Ttulo8">
    <w:name w:val="heading 8"/>
    <w:basedOn w:val="Normal"/>
    <w:next w:val="Normal"/>
    <w:link w:val="Ttulo8Car"/>
    <w:uiPriority w:val="9"/>
    <w:qFormat/>
    <w:rsid w:val="00EE2EDF"/>
    <w:pPr>
      <w:numPr>
        <w:ilvl w:val="7"/>
        <w:numId w:val="2"/>
      </w:numPr>
      <w:spacing w:before="240" w:after="60"/>
      <w:outlineLvl w:val="7"/>
    </w:pPr>
    <w:rPr>
      <w:i/>
      <w:iCs/>
    </w:rPr>
  </w:style>
  <w:style w:type="paragraph" w:styleId="Ttulo9">
    <w:name w:val="heading 9"/>
    <w:basedOn w:val="Normal"/>
    <w:next w:val="Normal"/>
    <w:link w:val="Ttulo9Car"/>
    <w:uiPriority w:val="9"/>
    <w:qFormat/>
    <w:rsid w:val="00EE2EDF"/>
    <w:pPr>
      <w:numPr>
        <w:ilvl w:val="8"/>
        <w:numId w:val="2"/>
      </w:numPr>
      <w:spacing w:before="240" w:after="60"/>
      <w:outlineLvl w:val="8"/>
    </w:pPr>
    <w:rPr>
      <w:rFonts w:ascii="Cambria" w:eastAsia="Times New Roman" w:hAnsi="Cambria"/>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LU Título 1 Car,título 1 Car,L1 Car,título 11 Car,título 12 Car,título 13 Car,título 111 Car,título 14 Car,título 112 Car,título 15 Car,Titulo 1 Car,H1-Heading 1 Car,1 Car,h1 Car,Header 1 Car,l1 Car,Legal Line 1 Car,head 1 Car,H1 Car,12 Car"/>
    <w:link w:val="Ttulo1"/>
    <w:rsid w:val="007E66A6"/>
    <w:rPr>
      <w:rFonts w:ascii="Frutiger-Bold" w:eastAsia="Times New Roman" w:hAnsi="Frutiger-Bold"/>
      <w:bCs/>
      <w:kern w:val="32"/>
      <w:sz w:val="32"/>
      <w:szCs w:val="32"/>
      <w:lang w:eastAsia="en-US"/>
    </w:rPr>
  </w:style>
  <w:style w:type="character" w:customStyle="1" w:styleId="Ttulo2Car">
    <w:name w:val="Título 2 Car"/>
    <w:aliases w:val="LU Título 2 Car,L2 Car,H2 Car,título 2 Car,Título 2 Propuesta Car,T2 Car,2m Car,título 21 Car,título 22 Car,título 23 Car,título 24 Car,título 25 Car,Titulo 2 Car,H2-Heading 2 Car,2 Car,Header 2 Car,l2 Car,Header2 Car,h2 Car,22 Car,h 3 Car"/>
    <w:link w:val="Ttulo2"/>
    <w:rsid w:val="004E2BBD"/>
    <w:rPr>
      <w:rFonts w:ascii="Frutiger-Bold" w:eastAsia="Times New Roman" w:hAnsi="Frutiger-Bold"/>
      <w:bCs/>
      <w:iCs/>
      <w:sz w:val="28"/>
      <w:szCs w:val="28"/>
      <w:lang w:eastAsia="en-US"/>
    </w:rPr>
  </w:style>
  <w:style w:type="character" w:customStyle="1" w:styleId="Ttulo3Car">
    <w:name w:val="Título 3 Car"/>
    <w:aliases w:val="LU Título 3 Car,L3 Car,Heading3 Car,H3-Heading 3 Car,l3.3 Car,l3 Car,título 3 Car,título 31 Car,título 32 Car,título 33 Car,título 34 Car,3 Car,h3 Car,list 3 Car,list3 Car,H3 Car,H31 Car,H32 Car,3m Car,Titulo 3 Car,Subhead B Car,sub-sub Car"/>
    <w:link w:val="Ttulo3"/>
    <w:rsid w:val="00EE2EDF"/>
    <w:rPr>
      <w:rFonts w:ascii="Cambria" w:eastAsia="Times New Roman" w:hAnsi="Cambria"/>
      <w:b/>
      <w:bCs/>
      <w:sz w:val="26"/>
      <w:szCs w:val="26"/>
      <w:lang w:eastAsia="en-US"/>
    </w:rPr>
  </w:style>
  <w:style w:type="character" w:customStyle="1" w:styleId="Ttulo4Car">
    <w:name w:val="Título 4 Car"/>
    <w:link w:val="Ttulo4"/>
    <w:uiPriority w:val="9"/>
    <w:rsid w:val="00EE2EDF"/>
    <w:rPr>
      <w:b/>
      <w:bCs/>
      <w:sz w:val="28"/>
      <w:szCs w:val="28"/>
      <w:lang w:eastAsia="en-US"/>
    </w:rPr>
  </w:style>
  <w:style w:type="character" w:customStyle="1" w:styleId="Ttulo5Car">
    <w:name w:val="Título 5 Car"/>
    <w:link w:val="Ttulo5"/>
    <w:uiPriority w:val="9"/>
    <w:rsid w:val="00EE2EDF"/>
    <w:rPr>
      <w:b/>
      <w:bCs/>
      <w:i/>
      <w:iCs/>
      <w:sz w:val="26"/>
      <w:szCs w:val="26"/>
      <w:lang w:eastAsia="en-US"/>
    </w:rPr>
  </w:style>
  <w:style w:type="character" w:customStyle="1" w:styleId="Ttulo6Car">
    <w:name w:val="Título 6 Car"/>
    <w:link w:val="Ttulo6"/>
    <w:uiPriority w:val="9"/>
    <w:rsid w:val="00EE2EDF"/>
    <w:rPr>
      <w:b/>
      <w:bCs/>
      <w:sz w:val="22"/>
      <w:szCs w:val="22"/>
      <w:lang w:eastAsia="en-US"/>
    </w:rPr>
  </w:style>
  <w:style w:type="character" w:customStyle="1" w:styleId="Ttulo7Car">
    <w:name w:val="Título 7 Car"/>
    <w:link w:val="Ttulo7"/>
    <w:uiPriority w:val="9"/>
    <w:rsid w:val="00EE2EDF"/>
    <w:rPr>
      <w:sz w:val="24"/>
      <w:szCs w:val="24"/>
      <w:lang w:eastAsia="en-US"/>
    </w:rPr>
  </w:style>
  <w:style w:type="character" w:customStyle="1" w:styleId="Ttulo8Car">
    <w:name w:val="Título 8 Car"/>
    <w:link w:val="Ttulo8"/>
    <w:uiPriority w:val="9"/>
    <w:rsid w:val="00EE2EDF"/>
    <w:rPr>
      <w:i/>
      <w:iCs/>
      <w:sz w:val="24"/>
      <w:szCs w:val="24"/>
      <w:lang w:eastAsia="en-US"/>
    </w:rPr>
  </w:style>
  <w:style w:type="character" w:customStyle="1" w:styleId="Ttulo9Car">
    <w:name w:val="Título 9 Car"/>
    <w:link w:val="Ttulo9"/>
    <w:uiPriority w:val="9"/>
    <w:rsid w:val="00EE2EDF"/>
    <w:rPr>
      <w:rFonts w:ascii="Cambria" w:eastAsia="Times New Roman" w:hAnsi="Cambria"/>
      <w:sz w:val="22"/>
      <w:szCs w:val="22"/>
      <w:lang w:eastAsia="en-US"/>
    </w:rPr>
  </w:style>
  <w:style w:type="paragraph" w:styleId="Ttulo">
    <w:name w:val="Title"/>
    <w:basedOn w:val="Normal"/>
    <w:next w:val="Normal"/>
    <w:link w:val="TtuloCar"/>
    <w:uiPriority w:val="10"/>
    <w:qFormat/>
    <w:rsid w:val="00EE2EDF"/>
    <w:pPr>
      <w:spacing w:before="240" w:after="60"/>
      <w:jc w:val="center"/>
      <w:outlineLvl w:val="0"/>
    </w:pPr>
    <w:rPr>
      <w:rFonts w:ascii="Cambria" w:eastAsia="Times New Roman" w:hAnsi="Cambria"/>
      <w:b/>
      <w:bCs/>
      <w:kern w:val="28"/>
      <w:sz w:val="32"/>
      <w:szCs w:val="32"/>
    </w:rPr>
  </w:style>
  <w:style w:type="character" w:customStyle="1" w:styleId="TtuloCar">
    <w:name w:val="Título Car"/>
    <w:link w:val="Ttulo"/>
    <w:uiPriority w:val="10"/>
    <w:rsid w:val="00EE2EDF"/>
    <w:rPr>
      <w:rFonts w:ascii="Cambria" w:eastAsia="Times New Roman" w:hAnsi="Cambria"/>
      <w:b/>
      <w:bCs/>
      <w:kern w:val="28"/>
      <w:sz w:val="32"/>
      <w:szCs w:val="32"/>
    </w:rPr>
  </w:style>
  <w:style w:type="paragraph" w:styleId="Subttulo">
    <w:name w:val="Subtitle"/>
    <w:basedOn w:val="Normal"/>
    <w:next w:val="Normal"/>
    <w:link w:val="SubttuloCar"/>
    <w:uiPriority w:val="11"/>
    <w:qFormat/>
    <w:rsid w:val="00EE2EDF"/>
    <w:pPr>
      <w:spacing w:after="60"/>
      <w:jc w:val="center"/>
      <w:outlineLvl w:val="1"/>
    </w:pPr>
    <w:rPr>
      <w:rFonts w:ascii="Cambria" w:eastAsia="Times New Roman" w:hAnsi="Cambria"/>
    </w:rPr>
  </w:style>
  <w:style w:type="character" w:customStyle="1" w:styleId="SubttuloCar">
    <w:name w:val="Subtítulo Car"/>
    <w:link w:val="Subttulo"/>
    <w:uiPriority w:val="11"/>
    <w:rsid w:val="00EE2EDF"/>
    <w:rPr>
      <w:rFonts w:ascii="Cambria" w:eastAsia="Times New Roman" w:hAnsi="Cambria"/>
      <w:sz w:val="24"/>
      <w:szCs w:val="24"/>
    </w:rPr>
  </w:style>
  <w:style w:type="character" w:styleId="Textoennegrita">
    <w:name w:val="Strong"/>
    <w:uiPriority w:val="22"/>
    <w:qFormat/>
    <w:rsid w:val="00EE2EDF"/>
    <w:rPr>
      <w:b/>
      <w:bCs/>
    </w:rPr>
  </w:style>
  <w:style w:type="character" w:styleId="nfasis">
    <w:name w:val="Emphasis"/>
    <w:uiPriority w:val="20"/>
    <w:qFormat/>
    <w:rsid w:val="00EE2EDF"/>
    <w:rPr>
      <w:rFonts w:ascii="Calibri" w:hAnsi="Calibri"/>
      <w:b/>
      <w:i/>
      <w:iCs/>
    </w:rPr>
  </w:style>
  <w:style w:type="paragraph" w:styleId="Sinespaciado">
    <w:name w:val="No Spacing"/>
    <w:basedOn w:val="Normal"/>
    <w:uiPriority w:val="1"/>
    <w:qFormat/>
    <w:rsid w:val="00EE2EDF"/>
    <w:rPr>
      <w:szCs w:val="32"/>
    </w:rPr>
  </w:style>
  <w:style w:type="paragraph" w:styleId="Prrafodelista">
    <w:name w:val="List Paragraph"/>
    <w:basedOn w:val="Normal"/>
    <w:qFormat/>
    <w:rsid w:val="00EE2EDF"/>
    <w:pPr>
      <w:ind w:left="720"/>
      <w:contextualSpacing/>
    </w:pPr>
  </w:style>
  <w:style w:type="paragraph" w:styleId="Cita">
    <w:name w:val="Quote"/>
    <w:basedOn w:val="Normal"/>
    <w:next w:val="Normal"/>
    <w:link w:val="CitaCar"/>
    <w:uiPriority w:val="29"/>
    <w:qFormat/>
    <w:rsid w:val="00EE2EDF"/>
    <w:rPr>
      <w:i/>
    </w:rPr>
  </w:style>
  <w:style w:type="character" w:customStyle="1" w:styleId="CitaCar">
    <w:name w:val="Cita Car"/>
    <w:link w:val="Cita"/>
    <w:uiPriority w:val="29"/>
    <w:rsid w:val="00EE2EDF"/>
    <w:rPr>
      <w:i/>
      <w:sz w:val="24"/>
      <w:szCs w:val="24"/>
    </w:rPr>
  </w:style>
  <w:style w:type="paragraph" w:styleId="Citadestacada">
    <w:name w:val="Intense Quote"/>
    <w:basedOn w:val="Normal"/>
    <w:next w:val="Normal"/>
    <w:link w:val="CitadestacadaCar"/>
    <w:uiPriority w:val="30"/>
    <w:qFormat/>
    <w:rsid w:val="00EE2EDF"/>
    <w:pPr>
      <w:ind w:left="720" w:right="720"/>
    </w:pPr>
    <w:rPr>
      <w:b/>
      <w:i/>
      <w:szCs w:val="22"/>
    </w:rPr>
  </w:style>
  <w:style w:type="character" w:customStyle="1" w:styleId="CitadestacadaCar">
    <w:name w:val="Cita destacada Car"/>
    <w:link w:val="Citadestacada"/>
    <w:uiPriority w:val="30"/>
    <w:rsid w:val="00EE2EDF"/>
    <w:rPr>
      <w:b/>
      <w:i/>
      <w:sz w:val="24"/>
    </w:rPr>
  </w:style>
  <w:style w:type="character" w:styleId="nfasissutil">
    <w:name w:val="Subtle Emphasis"/>
    <w:uiPriority w:val="19"/>
    <w:qFormat/>
    <w:rsid w:val="00EE2EDF"/>
    <w:rPr>
      <w:i/>
      <w:color w:val="5A5A5A"/>
    </w:rPr>
  </w:style>
  <w:style w:type="character" w:styleId="nfasisintenso">
    <w:name w:val="Intense Emphasis"/>
    <w:uiPriority w:val="21"/>
    <w:qFormat/>
    <w:rsid w:val="00EE2EDF"/>
    <w:rPr>
      <w:b/>
      <w:i/>
      <w:sz w:val="24"/>
      <w:szCs w:val="24"/>
      <w:u w:val="single"/>
    </w:rPr>
  </w:style>
  <w:style w:type="character" w:styleId="Referenciasutil">
    <w:name w:val="Subtle Reference"/>
    <w:uiPriority w:val="31"/>
    <w:qFormat/>
    <w:rsid w:val="00EE2EDF"/>
    <w:rPr>
      <w:sz w:val="24"/>
      <w:szCs w:val="24"/>
      <w:u w:val="single"/>
    </w:rPr>
  </w:style>
  <w:style w:type="character" w:styleId="Referenciaintensa">
    <w:name w:val="Intense Reference"/>
    <w:uiPriority w:val="32"/>
    <w:qFormat/>
    <w:rsid w:val="00EE2EDF"/>
    <w:rPr>
      <w:b/>
      <w:sz w:val="24"/>
      <w:u w:val="single"/>
    </w:rPr>
  </w:style>
  <w:style w:type="character" w:styleId="Ttulodellibro">
    <w:name w:val="Book Title"/>
    <w:uiPriority w:val="33"/>
    <w:qFormat/>
    <w:rsid w:val="00EE2EDF"/>
    <w:rPr>
      <w:rFonts w:ascii="Cambria" w:eastAsia="Times New Roman" w:hAnsi="Cambria"/>
      <w:b/>
      <w:i/>
      <w:sz w:val="24"/>
      <w:szCs w:val="24"/>
    </w:rPr>
  </w:style>
  <w:style w:type="paragraph" w:customStyle="1" w:styleId="TtulodeTDC">
    <w:name w:val="Título de TDC"/>
    <w:basedOn w:val="Ttulo1"/>
    <w:next w:val="Normal"/>
    <w:uiPriority w:val="39"/>
    <w:qFormat/>
    <w:rsid w:val="00EE2EDF"/>
    <w:pPr>
      <w:outlineLvl w:val="9"/>
    </w:pPr>
  </w:style>
  <w:style w:type="character" w:styleId="Hipervnculo">
    <w:name w:val="Hyperlink"/>
    <w:uiPriority w:val="99"/>
    <w:rsid w:val="00A00C28"/>
    <w:rPr>
      <w:color w:val="0000FF"/>
      <w:u w:val="single"/>
    </w:rPr>
  </w:style>
  <w:style w:type="character" w:styleId="Nmerodepgina">
    <w:name w:val="page number"/>
    <w:rsid w:val="00A00C28"/>
    <w:rPr>
      <w:rFonts w:ascii="Frutiger-Light" w:hAnsi="Frutiger-Light"/>
    </w:rPr>
  </w:style>
  <w:style w:type="paragraph" w:styleId="Textoindependiente">
    <w:name w:val="Body Text"/>
    <w:aliases w:val="Título oferta,heading_txt,CV Body Text,bodytxy2,One Page Summary,bt,Texto independiente2,Body Text2,EHPT,Body Text Non Indent,body text,contents,Corps de texte,body tesx,??2,body text1,body text2,body text3,body text4"/>
    <w:basedOn w:val="Normal"/>
    <w:link w:val="TextoindependienteCar"/>
    <w:rsid w:val="00A00C28"/>
    <w:pPr>
      <w:suppressAutoHyphens/>
      <w:spacing w:line="360" w:lineRule="auto"/>
      <w:jc w:val="center"/>
    </w:pPr>
    <w:rPr>
      <w:rFonts w:ascii="Frutiger-Bold" w:eastAsia="Times New Roman" w:hAnsi="Frutiger-Bold"/>
      <w:sz w:val="36"/>
      <w:lang w:eastAsia="ar-SA"/>
    </w:rPr>
  </w:style>
  <w:style w:type="character" w:customStyle="1" w:styleId="TextoindependienteCar">
    <w:name w:val="Texto independiente Car"/>
    <w:aliases w:val="Título oferta Car,heading_txt Car,CV Body Text Car,bodytxy2 Car,One Page Summary Car,bt Car,Texto independiente2 Car,Body Text2 Car,EHPT Car,Body Text Non Indent Car,body text Car,contents Car,Corps de texte Car,body tesx Car"/>
    <w:link w:val="Textoindependiente"/>
    <w:rsid w:val="00A00C28"/>
    <w:rPr>
      <w:rFonts w:ascii="Frutiger-Bold" w:eastAsia="Times New Roman" w:hAnsi="Frutiger-Bold"/>
      <w:sz w:val="36"/>
      <w:szCs w:val="24"/>
      <w:lang w:eastAsia="ar-SA"/>
    </w:rPr>
  </w:style>
  <w:style w:type="paragraph" w:customStyle="1" w:styleId="Normaloferta">
    <w:name w:val="Normal oferta"/>
    <w:link w:val="NormalofertaCar1"/>
    <w:rsid w:val="00A00C28"/>
    <w:pPr>
      <w:suppressAutoHyphens/>
      <w:spacing w:before="240" w:after="240" w:line="360" w:lineRule="auto"/>
      <w:jc w:val="both"/>
    </w:pPr>
    <w:rPr>
      <w:rFonts w:ascii="Frutiger-Light" w:eastAsia="Arial" w:hAnsi="Frutiger-Light"/>
      <w:sz w:val="24"/>
      <w:szCs w:val="24"/>
      <w:lang w:eastAsia="ar-SA"/>
    </w:rPr>
  </w:style>
  <w:style w:type="paragraph" w:styleId="TDC1">
    <w:name w:val="toc 1"/>
    <w:basedOn w:val="Normal"/>
    <w:next w:val="Normal"/>
    <w:uiPriority w:val="39"/>
    <w:qFormat/>
    <w:rsid w:val="00263161"/>
    <w:pPr>
      <w:tabs>
        <w:tab w:val="left" w:pos="567"/>
        <w:tab w:val="right" w:leader="dot" w:pos="8493"/>
      </w:tabs>
      <w:spacing w:before="60" w:after="60"/>
    </w:pPr>
    <w:rPr>
      <w:rFonts w:ascii="Frutiger-Bold" w:hAnsi="Frutiger-Bold" w:cs="Calibri"/>
      <w:bCs/>
      <w:noProof/>
      <w:szCs w:val="20"/>
    </w:rPr>
  </w:style>
  <w:style w:type="paragraph" w:styleId="TDC2">
    <w:name w:val="toc 2"/>
    <w:basedOn w:val="Normal"/>
    <w:next w:val="Normal"/>
    <w:uiPriority w:val="39"/>
    <w:qFormat/>
    <w:rsid w:val="00263161"/>
    <w:pPr>
      <w:tabs>
        <w:tab w:val="left" w:pos="567"/>
        <w:tab w:val="right" w:leader="dot" w:pos="8493"/>
      </w:tabs>
      <w:spacing w:before="60" w:after="60"/>
    </w:pPr>
    <w:rPr>
      <w:rFonts w:ascii="Frutiger-Light" w:hAnsi="Frutiger-Light" w:cs="Calibri"/>
      <w:noProof/>
      <w:szCs w:val="20"/>
    </w:rPr>
  </w:style>
  <w:style w:type="paragraph" w:styleId="TDC3">
    <w:name w:val="toc 3"/>
    <w:basedOn w:val="Normal"/>
    <w:next w:val="Normal"/>
    <w:uiPriority w:val="39"/>
    <w:qFormat/>
    <w:rsid w:val="00A00C28"/>
    <w:pPr>
      <w:ind w:left="480"/>
    </w:pPr>
    <w:rPr>
      <w:rFonts w:cs="Calibri"/>
      <w:i/>
      <w:iCs/>
      <w:sz w:val="20"/>
      <w:szCs w:val="20"/>
    </w:rPr>
  </w:style>
  <w:style w:type="paragraph" w:styleId="Encabezado">
    <w:name w:val="header"/>
    <w:aliases w:val="h,encabezado,Stds,Encabezado y pie,manuales,Kopfkapitel,Subtitulares,Text,encabezado1,Stds1,Encabezado y pie1,h8,encabezado2,Stds2,Encabezado y pie2,h9,encabezado3,Stds3,Encabezado y pie3,manuales1,h10,encabezado4,Stds4,Encabezado y pie4,h71"/>
    <w:basedOn w:val="Normal"/>
    <w:link w:val="EncabezadoCar"/>
    <w:uiPriority w:val="99"/>
    <w:rsid w:val="00A00C28"/>
    <w:pPr>
      <w:tabs>
        <w:tab w:val="center" w:pos="4252"/>
        <w:tab w:val="right" w:pos="8504"/>
      </w:tabs>
      <w:suppressAutoHyphens/>
      <w:spacing w:line="360" w:lineRule="auto"/>
      <w:jc w:val="both"/>
    </w:pPr>
    <w:rPr>
      <w:rFonts w:ascii="Frutiger-Light" w:eastAsia="Times New Roman" w:hAnsi="Frutiger-Light"/>
      <w:szCs w:val="20"/>
      <w:lang w:eastAsia="ar-SA"/>
    </w:rPr>
  </w:style>
  <w:style w:type="character" w:customStyle="1" w:styleId="EncabezadoCar">
    <w:name w:val="Encabezado Car"/>
    <w:aliases w:val="h Car,encabezado Car,Stds Car,Encabezado y pie Car,manuales Car,Kopfkapitel Car,Subtitulares Car,Text Car,encabezado1 Car,Stds1 Car,Encabezado y pie1 Car,h8 Car,encabezado2 Car,Stds2 Car,Encabezado y pie2 Car,h9 Car,encabezado3 Car"/>
    <w:link w:val="Encabezado"/>
    <w:uiPriority w:val="99"/>
    <w:rsid w:val="00A00C28"/>
    <w:rPr>
      <w:rFonts w:ascii="Frutiger-Light" w:eastAsia="Times New Roman" w:hAnsi="Frutiger-Light"/>
      <w:sz w:val="24"/>
      <w:lang w:eastAsia="ar-SA"/>
    </w:rPr>
  </w:style>
  <w:style w:type="paragraph" w:customStyle="1" w:styleId="Tabla">
    <w:name w:val="Tabla"/>
    <w:basedOn w:val="Normal"/>
    <w:next w:val="Normaloferta"/>
    <w:link w:val="TablaCar"/>
    <w:rsid w:val="00A00C28"/>
    <w:pPr>
      <w:keepNext/>
      <w:keepLines/>
      <w:suppressAutoHyphens/>
      <w:spacing w:before="60" w:after="60"/>
    </w:pPr>
    <w:rPr>
      <w:rFonts w:ascii="Frutiger-Light" w:eastAsia="Times New Roman" w:hAnsi="Frutiger-Light"/>
      <w:color w:val="000000"/>
      <w:lang w:eastAsia="ar-SA"/>
    </w:rPr>
  </w:style>
  <w:style w:type="character" w:customStyle="1" w:styleId="NormalofertaCar1">
    <w:name w:val="Normal oferta Car1"/>
    <w:link w:val="Normaloferta"/>
    <w:rsid w:val="00A00C28"/>
    <w:rPr>
      <w:rFonts w:ascii="Frutiger-Light" w:eastAsia="Arial" w:hAnsi="Frutiger-Light"/>
      <w:sz w:val="24"/>
      <w:szCs w:val="24"/>
      <w:lang w:eastAsia="ar-SA"/>
    </w:rPr>
  </w:style>
  <w:style w:type="paragraph" w:customStyle="1" w:styleId="CarCarCar1CarCar1">
    <w:name w:val="Car Car Car1 Car Car1"/>
    <w:basedOn w:val="Normal"/>
    <w:semiHidden/>
    <w:rsid w:val="00A00C28"/>
    <w:pPr>
      <w:spacing w:after="160" w:line="240" w:lineRule="exact"/>
    </w:pPr>
    <w:rPr>
      <w:rFonts w:ascii="Verdana" w:eastAsia="Times New Roman" w:hAnsi="Verdana" w:cs="Verdana"/>
      <w:sz w:val="20"/>
      <w:szCs w:val="20"/>
      <w:lang w:val="en-GB"/>
    </w:rPr>
  </w:style>
  <w:style w:type="paragraph" w:styleId="Piedepgina">
    <w:name w:val="footer"/>
    <w:aliases w:val="pie de página"/>
    <w:basedOn w:val="Normal"/>
    <w:link w:val="PiedepginaCar"/>
    <w:uiPriority w:val="99"/>
    <w:unhideWhenUsed/>
    <w:rsid w:val="00A00C28"/>
    <w:pPr>
      <w:tabs>
        <w:tab w:val="center" w:pos="4252"/>
        <w:tab w:val="right" w:pos="8504"/>
      </w:tabs>
    </w:pPr>
  </w:style>
  <w:style w:type="character" w:customStyle="1" w:styleId="PiedepginaCar">
    <w:name w:val="Pie de página Car"/>
    <w:aliases w:val="pie de página Car"/>
    <w:link w:val="Piedepgina"/>
    <w:uiPriority w:val="99"/>
    <w:rsid w:val="00A00C28"/>
    <w:rPr>
      <w:sz w:val="24"/>
      <w:szCs w:val="24"/>
      <w:lang w:eastAsia="en-US"/>
    </w:rPr>
  </w:style>
  <w:style w:type="paragraph" w:styleId="Textodeglobo">
    <w:name w:val="Balloon Text"/>
    <w:basedOn w:val="Normal"/>
    <w:link w:val="TextodegloboCar"/>
    <w:uiPriority w:val="99"/>
    <w:semiHidden/>
    <w:unhideWhenUsed/>
    <w:rsid w:val="00A00C28"/>
    <w:rPr>
      <w:rFonts w:ascii="Tahoma" w:hAnsi="Tahoma" w:cs="Tahoma"/>
      <w:sz w:val="16"/>
      <w:szCs w:val="16"/>
    </w:rPr>
  </w:style>
  <w:style w:type="character" w:customStyle="1" w:styleId="TextodegloboCar">
    <w:name w:val="Texto de globo Car"/>
    <w:link w:val="Textodeglobo"/>
    <w:uiPriority w:val="99"/>
    <w:semiHidden/>
    <w:rsid w:val="00A00C28"/>
    <w:rPr>
      <w:rFonts w:ascii="Tahoma" w:hAnsi="Tahoma" w:cs="Tahoma"/>
      <w:sz w:val="16"/>
      <w:szCs w:val="16"/>
      <w:lang w:eastAsia="en-US"/>
    </w:rPr>
  </w:style>
  <w:style w:type="character" w:customStyle="1" w:styleId="NormalofertaCar">
    <w:name w:val="Normal oferta Car"/>
    <w:rsid w:val="00A00C28"/>
    <w:rPr>
      <w:rFonts w:ascii="Frutiger-Light" w:hAnsi="Frutiger-Light"/>
      <w:sz w:val="24"/>
      <w:szCs w:val="24"/>
      <w:lang w:val="es-ES" w:eastAsia="ar-SA" w:bidi="ar-SA"/>
    </w:rPr>
  </w:style>
  <w:style w:type="paragraph" w:customStyle="1" w:styleId="Titulorealzado">
    <w:name w:val="Titulo realzado"/>
    <w:basedOn w:val="Normal"/>
    <w:rsid w:val="00A00C28"/>
    <w:pPr>
      <w:keepLines/>
      <w:suppressAutoHyphens/>
      <w:spacing w:before="120" w:after="120"/>
      <w:jc w:val="both"/>
    </w:pPr>
    <w:rPr>
      <w:rFonts w:ascii="Frutiger-Bold" w:eastAsia="Times New Roman" w:hAnsi="Frutiger-Bold"/>
      <w:u w:val="single"/>
      <w:lang w:eastAsia="ar-SA"/>
    </w:rPr>
  </w:style>
  <w:style w:type="paragraph" w:customStyle="1" w:styleId="NormalofertaCarCarCarCar">
    <w:name w:val="Normal oferta Car Car Car Car"/>
    <w:rsid w:val="00A00C28"/>
    <w:pPr>
      <w:spacing w:before="360" w:after="360" w:line="360" w:lineRule="auto"/>
      <w:jc w:val="both"/>
    </w:pPr>
    <w:rPr>
      <w:rFonts w:ascii="Frutiger-Light" w:eastAsia="Times New Roman" w:hAnsi="Frutiger-Light"/>
      <w:sz w:val="24"/>
      <w:szCs w:val="24"/>
    </w:rPr>
  </w:style>
  <w:style w:type="paragraph" w:customStyle="1" w:styleId="Epgrafe1">
    <w:name w:val="Epígrafe1"/>
    <w:basedOn w:val="Normal"/>
    <w:next w:val="Normal"/>
    <w:rsid w:val="00A00C28"/>
    <w:pPr>
      <w:keepLines/>
      <w:pageBreakBefore/>
      <w:suppressAutoHyphens/>
      <w:spacing w:after="240"/>
      <w:jc w:val="both"/>
    </w:pPr>
    <w:rPr>
      <w:rFonts w:ascii="Frutiger-Bold" w:eastAsia="Times New Roman" w:hAnsi="Frutiger-Bold"/>
      <w:lang w:eastAsia="ar-SA"/>
    </w:rPr>
  </w:style>
  <w:style w:type="table" w:styleId="Tablaconcuadrcula">
    <w:name w:val="Table Grid"/>
    <w:basedOn w:val="Tablanormal"/>
    <w:uiPriority w:val="59"/>
    <w:rsid w:val="00025EC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o">
    <w:name w:val="Texto"/>
    <w:rsid w:val="00747002"/>
    <w:pPr>
      <w:spacing w:before="120" w:after="120" w:line="288" w:lineRule="auto"/>
      <w:jc w:val="both"/>
    </w:pPr>
    <w:rPr>
      <w:rFonts w:ascii="Frutiger-Light" w:eastAsia="Times New Roman" w:hAnsi="Frutiger-Light"/>
      <w:noProof/>
      <w:color w:val="000000"/>
      <w:sz w:val="22"/>
    </w:rPr>
  </w:style>
  <w:style w:type="character" w:customStyle="1" w:styleId="TablaCar">
    <w:name w:val="Tabla Car"/>
    <w:link w:val="Tabla"/>
    <w:rsid w:val="00747002"/>
    <w:rPr>
      <w:rFonts w:ascii="Frutiger-Light" w:eastAsia="Times New Roman" w:hAnsi="Frutiger-Light"/>
      <w:color w:val="000000"/>
      <w:sz w:val="24"/>
      <w:szCs w:val="24"/>
      <w:lang w:eastAsia="ar-SA"/>
    </w:rPr>
  </w:style>
  <w:style w:type="paragraph" w:customStyle="1" w:styleId="RealzadoNegro">
    <w:name w:val="Realzado Negro"/>
    <w:basedOn w:val="Normal"/>
    <w:next w:val="Normal"/>
    <w:autoRedefine/>
    <w:rsid w:val="00747002"/>
    <w:pPr>
      <w:tabs>
        <w:tab w:val="left" w:pos="1134"/>
        <w:tab w:val="left" w:pos="1985"/>
        <w:tab w:val="left" w:pos="2835"/>
        <w:tab w:val="left" w:pos="3686"/>
        <w:tab w:val="left" w:pos="4536"/>
        <w:tab w:val="left" w:pos="5387"/>
        <w:tab w:val="right" w:leader="dot" w:pos="9072"/>
      </w:tabs>
      <w:suppressAutoHyphens/>
      <w:spacing w:before="120" w:after="60" w:line="360" w:lineRule="auto"/>
      <w:jc w:val="both"/>
    </w:pPr>
    <w:rPr>
      <w:rFonts w:ascii="Frutiger-Bold" w:eastAsia="Times New Roman" w:hAnsi="Frutiger-Bold"/>
      <w:spacing w:val="-3"/>
      <w:szCs w:val="20"/>
      <w:lang w:eastAsia="es-ES"/>
    </w:rPr>
  </w:style>
  <w:style w:type="paragraph" w:customStyle="1" w:styleId="Apartado">
    <w:name w:val="Apartado"/>
    <w:basedOn w:val="Normal"/>
    <w:next w:val="Texto"/>
    <w:rsid w:val="00747002"/>
    <w:pPr>
      <w:keepLines/>
      <w:tabs>
        <w:tab w:val="left" w:pos="1134"/>
        <w:tab w:val="left" w:pos="1985"/>
        <w:tab w:val="left" w:pos="2835"/>
        <w:tab w:val="left" w:pos="3686"/>
        <w:tab w:val="left" w:pos="4536"/>
        <w:tab w:val="left" w:pos="5387"/>
        <w:tab w:val="right" w:leader="dot" w:pos="9072"/>
      </w:tabs>
      <w:suppressAutoHyphens/>
      <w:spacing w:before="360" w:after="240"/>
      <w:jc w:val="both"/>
    </w:pPr>
    <w:rPr>
      <w:rFonts w:ascii="Frutiger-Bold" w:eastAsia="Times New Roman" w:hAnsi="Frutiger-Bold"/>
      <w:spacing w:val="-3"/>
      <w:sz w:val="28"/>
      <w:szCs w:val="20"/>
      <w:u w:val="single"/>
      <w:lang w:val="es-ES_tradnl" w:eastAsia="ar-SA"/>
    </w:rPr>
  </w:style>
  <w:style w:type="paragraph" w:customStyle="1" w:styleId="TtuloPortada">
    <w:name w:val="Título Portada"/>
    <w:basedOn w:val="Normal"/>
    <w:rsid w:val="00CA3334"/>
    <w:pPr>
      <w:suppressAutoHyphens/>
      <w:spacing w:before="600" w:line="360" w:lineRule="auto"/>
      <w:ind w:left="567" w:right="567"/>
    </w:pPr>
    <w:rPr>
      <w:rFonts w:ascii="Tahoma" w:eastAsia="Times New Roman" w:hAnsi="Tahoma"/>
      <w:b/>
      <w:sz w:val="40"/>
      <w:szCs w:val="20"/>
      <w:lang w:eastAsia="ar-SA"/>
    </w:rPr>
  </w:style>
  <w:style w:type="paragraph" w:customStyle="1" w:styleId="Default">
    <w:name w:val="Default"/>
    <w:rsid w:val="002F7D1C"/>
    <w:pPr>
      <w:autoSpaceDE w:val="0"/>
      <w:autoSpaceDN w:val="0"/>
      <w:adjustRightInd w:val="0"/>
    </w:pPr>
    <w:rPr>
      <w:rFonts w:ascii="Arial" w:hAnsi="Arial" w:cs="Arial"/>
      <w:color w:val="000000"/>
      <w:sz w:val="24"/>
      <w:szCs w:val="24"/>
    </w:rPr>
  </w:style>
  <w:style w:type="table" w:styleId="Sombreadoclaro">
    <w:name w:val="Light Shading"/>
    <w:basedOn w:val="Tablanormal"/>
    <w:uiPriority w:val="60"/>
    <w:rsid w:val="00A21530"/>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stamedia2">
    <w:name w:val="Medium List 2"/>
    <w:basedOn w:val="Tablanormal"/>
    <w:uiPriority w:val="66"/>
    <w:rsid w:val="005702C8"/>
    <w:rPr>
      <w:rFonts w:ascii="Cambria" w:eastAsia="Times New Roman" w:hAnsi="Cambria"/>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paragraph" w:customStyle="1" w:styleId="CarCarCar1Car">
    <w:name w:val="Car Car Car1 Car"/>
    <w:basedOn w:val="Normal"/>
    <w:semiHidden/>
    <w:rsid w:val="006E4BC8"/>
    <w:pPr>
      <w:spacing w:after="160" w:line="240" w:lineRule="exact"/>
    </w:pPr>
    <w:rPr>
      <w:rFonts w:ascii="Verdana" w:eastAsia="Times New Roman" w:hAnsi="Verdana"/>
      <w:sz w:val="20"/>
      <w:szCs w:val="20"/>
      <w:lang w:val="en-GB"/>
    </w:rPr>
  </w:style>
  <w:style w:type="paragraph" w:customStyle="1" w:styleId="Guin">
    <w:name w:val="Guión"/>
    <w:basedOn w:val="Normal"/>
    <w:rsid w:val="00A355D7"/>
    <w:pPr>
      <w:numPr>
        <w:numId w:val="1"/>
      </w:numPr>
    </w:pPr>
    <w:rPr>
      <w:rFonts w:ascii="Frutiger-Light" w:eastAsia="Times New Roman" w:hAnsi="Frutiger-Light" w:cs="Arial"/>
      <w:color w:val="000000"/>
      <w:lang w:eastAsia="es-ES"/>
    </w:rPr>
  </w:style>
  <w:style w:type="character" w:styleId="Refdecomentario">
    <w:name w:val="annotation reference"/>
    <w:semiHidden/>
    <w:rsid w:val="00432E65"/>
    <w:rPr>
      <w:sz w:val="16"/>
      <w:szCs w:val="16"/>
    </w:rPr>
  </w:style>
  <w:style w:type="paragraph" w:styleId="Textocomentario">
    <w:name w:val="annotation text"/>
    <w:basedOn w:val="Normal"/>
    <w:semiHidden/>
    <w:rsid w:val="00432E65"/>
    <w:rPr>
      <w:sz w:val="20"/>
      <w:szCs w:val="20"/>
    </w:rPr>
  </w:style>
  <w:style w:type="paragraph" w:styleId="Asuntodelcomentario">
    <w:name w:val="annotation subject"/>
    <w:basedOn w:val="Textocomentario"/>
    <w:next w:val="Textocomentario"/>
    <w:semiHidden/>
    <w:rsid w:val="00432E65"/>
    <w:rPr>
      <w:b/>
      <w:bCs/>
    </w:rPr>
  </w:style>
  <w:style w:type="paragraph" w:customStyle="1" w:styleId="PortadaTtulo">
    <w:name w:val="Portada_Título"/>
    <w:basedOn w:val="Normal"/>
    <w:link w:val="PortadaTtuloCar"/>
    <w:rsid w:val="007E66A6"/>
    <w:pPr>
      <w:spacing w:before="120" w:after="120" w:line="312" w:lineRule="auto"/>
      <w:jc w:val="center"/>
    </w:pPr>
    <w:rPr>
      <w:rFonts w:ascii="Frutiger-Bold" w:eastAsia="Times New Roman" w:hAnsi="Frutiger-Bold" w:cs="Frutiger-Bold"/>
      <w:sz w:val="44"/>
      <w:szCs w:val="44"/>
    </w:rPr>
  </w:style>
  <w:style w:type="character" w:customStyle="1" w:styleId="PortadaTtuloCar">
    <w:name w:val="Portada_Título Car"/>
    <w:link w:val="PortadaTtulo"/>
    <w:locked/>
    <w:rsid w:val="007E66A6"/>
    <w:rPr>
      <w:rFonts w:ascii="Frutiger-Bold" w:eastAsia="Times New Roman" w:hAnsi="Frutiger-Bold" w:cs="Frutiger-Bold"/>
      <w:sz w:val="44"/>
      <w:szCs w:val="44"/>
      <w:lang w:eastAsia="en-US"/>
    </w:rPr>
  </w:style>
  <w:style w:type="paragraph" w:customStyle="1" w:styleId="CabeceraCorporativa1">
    <w:name w:val="Cabecera Corporativa 1"/>
    <w:basedOn w:val="Normal"/>
    <w:link w:val="CabeceraCorporativa1Car"/>
    <w:rsid w:val="007E66A6"/>
    <w:pPr>
      <w:spacing w:line="312" w:lineRule="auto"/>
      <w:textAlignment w:val="baseline"/>
    </w:pPr>
    <w:rPr>
      <w:rFonts w:ascii="Frutiger-Roman" w:eastAsia="Times New Roman" w:hAnsi="Frutiger-Roman" w:cs="Frutiger-Roman"/>
      <w:color w:val="FD5B1D"/>
      <w:kern w:val="24"/>
      <w:sz w:val="22"/>
      <w:szCs w:val="22"/>
    </w:rPr>
  </w:style>
  <w:style w:type="character" w:customStyle="1" w:styleId="CabeceraCorporativa1Car">
    <w:name w:val="Cabecera Corporativa 1 Car"/>
    <w:link w:val="CabeceraCorporativa1"/>
    <w:locked/>
    <w:rsid w:val="007E66A6"/>
    <w:rPr>
      <w:rFonts w:ascii="Frutiger-Roman" w:eastAsia="Times New Roman" w:hAnsi="Frutiger-Roman" w:cs="Frutiger-Roman"/>
      <w:color w:val="FD5B1D"/>
      <w:kern w:val="24"/>
      <w:sz w:val="22"/>
      <w:szCs w:val="22"/>
      <w:lang w:eastAsia="en-US"/>
    </w:rPr>
  </w:style>
  <w:style w:type="paragraph" w:customStyle="1" w:styleId="CabeceraCorporativa2">
    <w:name w:val="Cabecera Corporativa 2"/>
    <w:basedOn w:val="CabeceraCorporativa1"/>
    <w:link w:val="CabeceraCorporativa2Car"/>
    <w:autoRedefine/>
    <w:rsid w:val="007E66A6"/>
    <w:rPr>
      <w:color w:val="000000"/>
    </w:rPr>
  </w:style>
  <w:style w:type="character" w:customStyle="1" w:styleId="CabeceraCorporativa2Car">
    <w:name w:val="Cabecera Corporativa 2 Car"/>
    <w:link w:val="CabeceraCorporativa2"/>
    <w:locked/>
    <w:rsid w:val="007E66A6"/>
    <w:rPr>
      <w:rFonts w:ascii="Frutiger-Roman" w:eastAsia="Times New Roman" w:hAnsi="Frutiger-Roman" w:cs="Frutiger-Roman"/>
      <w:color w:val="000000"/>
      <w:kern w:val="24"/>
      <w:sz w:val="22"/>
      <w:szCs w:val="22"/>
      <w:lang w:eastAsia="en-US"/>
    </w:rPr>
  </w:style>
  <w:style w:type="paragraph" w:customStyle="1" w:styleId="PiedePgina0">
    <w:name w:val="Pie de Página"/>
    <w:basedOn w:val="Normal"/>
    <w:rsid w:val="007E66A6"/>
    <w:pPr>
      <w:spacing w:before="60"/>
      <w:ind w:left="2"/>
    </w:pPr>
    <w:rPr>
      <w:rFonts w:ascii="Frutiger-Light" w:eastAsia="Times New Roman" w:hAnsi="Frutiger-Light" w:cs="Frutiger-Light"/>
      <w:sz w:val="16"/>
      <w:szCs w:val="16"/>
    </w:rPr>
  </w:style>
  <w:style w:type="paragraph" w:customStyle="1" w:styleId="PiedePgina2">
    <w:name w:val="Pie de Página 2"/>
    <w:basedOn w:val="Normal"/>
    <w:autoRedefine/>
    <w:rsid w:val="007E66A6"/>
    <w:pPr>
      <w:spacing w:before="60"/>
      <w:ind w:left="2"/>
    </w:pPr>
    <w:rPr>
      <w:rFonts w:ascii="Frutiger-Bold" w:eastAsia="Times New Roman" w:hAnsi="Frutiger-Bold" w:cs="Frutiger-Bold"/>
      <w:sz w:val="16"/>
      <w:szCs w:val="16"/>
    </w:rPr>
  </w:style>
  <w:style w:type="character" w:customStyle="1" w:styleId="apple-style-span">
    <w:name w:val="apple-style-span"/>
    <w:rsid w:val="007E66A6"/>
  </w:style>
  <w:style w:type="paragraph" w:customStyle="1" w:styleId="Prrafodelista1">
    <w:name w:val="Párrafo de lista1"/>
    <w:basedOn w:val="Normal"/>
    <w:rsid w:val="007E66A6"/>
    <w:pPr>
      <w:spacing w:after="200" w:line="276" w:lineRule="auto"/>
      <w:ind w:left="720"/>
    </w:pPr>
    <w:rPr>
      <w:rFonts w:eastAsia="Times New Roman" w:cs="Calibri"/>
      <w:sz w:val="22"/>
      <w:szCs w:val="22"/>
    </w:rPr>
  </w:style>
  <w:style w:type="paragraph" w:styleId="TDC4">
    <w:name w:val="toc 4"/>
    <w:basedOn w:val="Normal"/>
    <w:next w:val="Normal"/>
    <w:autoRedefine/>
    <w:uiPriority w:val="39"/>
    <w:unhideWhenUsed/>
    <w:rsid w:val="003F0DC2"/>
    <w:pPr>
      <w:ind w:left="720"/>
    </w:pPr>
    <w:rPr>
      <w:rFonts w:cs="Calibri"/>
      <w:sz w:val="18"/>
      <w:szCs w:val="18"/>
    </w:rPr>
  </w:style>
  <w:style w:type="paragraph" w:styleId="TDC5">
    <w:name w:val="toc 5"/>
    <w:basedOn w:val="Normal"/>
    <w:next w:val="Normal"/>
    <w:autoRedefine/>
    <w:uiPriority w:val="39"/>
    <w:unhideWhenUsed/>
    <w:rsid w:val="003F0DC2"/>
    <w:pPr>
      <w:ind w:left="960"/>
    </w:pPr>
    <w:rPr>
      <w:rFonts w:cs="Calibri"/>
      <w:sz w:val="18"/>
      <w:szCs w:val="18"/>
    </w:rPr>
  </w:style>
  <w:style w:type="paragraph" w:styleId="TDC6">
    <w:name w:val="toc 6"/>
    <w:basedOn w:val="Normal"/>
    <w:next w:val="Normal"/>
    <w:autoRedefine/>
    <w:uiPriority w:val="39"/>
    <w:unhideWhenUsed/>
    <w:rsid w:val="003F0DC2"/>
    <w:pPr>
      <w:ind w:left="1200"/>
    </w:pPr>
    <w:rPr>
      <w:rFonts w:cs="Calibri"/>
      <w:sz w:val="18"/>
      <w:szCs w:val="18"/>
    </w:rPr>
  </w:style>
  <w:style w:type="paragraph" w:styleId="TDC7">
    <w:name w:val="toc 7"/>
    <w:basedOn w:val="Normal"/>
    <w:next w:val="Normal"/>
    <w:autoRedefine/>
    <w:uiPriority w:val="39"/>
    <w:unhideWhenUsed/>
    <w:rsid w:val="003F0DC2"/>
    <w:pPr>
      <w:ind w:left="1440"/>
    </w:pPr>
    <w:rPr>
      <w:rFonts w:cs="Calibri"/>
      <w:sz w:val="18"/>
      <w:szCs w:val="18"/>
    </w:rPr>
  </w:style>
  <w:style w:type="paragraph" w:styleId="TDC8">
    <w:name w:val="toc 8"/>
    <w:basedOn w:val="Normal"/>
    <w:next w:val="Normal"/>
    <w:autoRedefine/>
    <w:uiPriority w:val="39"/>
    <w:unhideWhenUsed/>
    <w:rsid w:val="003F0DC2"/>
    <w:pPr>
      <w:ind w:left="1680"/>
    </w:pPr>
    <w:rPr>
      <w:rFonts w:cs="Calibri"/>
      <w:sz w:val="18"/>
      <w:szCs w:val="18"/>
    </w:rPr>
  </w:style>
  <w:style w:type="paragraph" w:styleId="TDC9">
    <w:name w:val="toc 9"/>
    <w:basedOn w:val="Normal"/>
    <w:next w:val="Normal"/>
    <w:autoRedefine/>
    <w:uiPriority w:val="39"/>
    <w:unhideWhenUsed/>
    <w:rsid w:val="003F0DC2"/>
    <w:pPr>
      <w:ind w:left="1920"/>
    </w:pPr>
    <w:rPr>
      <w:rFonts w:cs="Calibri"/>
      <w:sz w:val="18"/>
      <w:szCs w:val="18"/>
    </w:rPr>
  </w:style>
  <w:style w:type="paragraph" w:customStyle="1" w:styleId="CarCarCar1CarCarCarCar">
    <w:name w:val="Car Car Car1 Car Car Car Car"/>
    <w:basedOn w:val="Normal"/>
    <w:semiHidden/>
    <w:rsid w:val="00196A82"/>
    <w:pPr>
      <w:spacing w:after="160" w:line="240" w:lineRule="exact"/>
    </w:pPr>
    <w:rPr>
      <w:rFonts w:ascii="Verdana" w:eastAsia="Times New Roman" w:hAnsi="Verdana" w:cs="Verdana"/>
      <w:sz w:val="20"/>
      <w:szCs w:val="20"/>
      <w:lang w:val="en-GB"/>
    </w:rPr>
  </w:style>
  <w:style w:type="character" w:styleId="Hipervnculovisitado">
    <w:name w:val="FollowedHyperlink"/>
    <w:rsid w:val="00286097"/>
    <w:rPr>
      <w:color w:val="800080"/>
      <w:u w:val="single"/>
    </w:rPr>
  </w:style>
  <w:style w:type="paragraph" w:customStyle="1" w:styleId="INDICE">
    <w:name w:val="INDICE"/>
    <w:basedOn w:val="Normal"/>
    <w:next w:val="Normal"/>
    <w:rsid w:val="00215A42"/>
    <w:pPr>
      <w:pageBreakBefore/>
      <w:widowControl w:val="0"/>
      <w:pBdr>
        <w:bottom w:val="single" w:sz="4" w:space="0" w:color="E1120D"/>
      </w:pBdr>
      <w:suppressAutoHyphens/>
      <w:autoSpaceDN w:val="0"/>
      <w:spacing w:before="120" w:after="240" w:line="312" w:lineRule="auto"/>
      <w:textAlignment w:val="baseline"/>
      <w:outlineLvl w:val="0"/>
    </w:pPr>
    <w:rPr>
      <w:rFonts w:ascii="Verdana" w:eastAsia="Times New Roman" w:hAnsi="Verdana" w:cs="Arial"/>
      <w:b/>
      <w:bCs/>
      <w:caps/>
      <w:color w:val="E1120D"/>
      <w:kern w:val="3"/>
      <w:sz w:val="32"/>
      <w:szCs w:val="32"/>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0918338">
      <w:bodyDiv w:val="1"/>
      <w:marLeft w:val="0"/>
      <w:marRight w:val="0"/>
      <w:marTop w:val="0"/>
      <w:marBottom w:val="0"/>
      <w:divBdr>
        <w:top w:val="none" w:sz="0" w:space="0" w:color="auto"/>
        <w:left w:val="none" w:sz="0" w:space="0" w:color="auto"/>
        <w:bottom w:val="none" w:sz="0" w:space="0" w:color="auto"/>
        <w:right w:val="none" w:sz="0" w:space="0" w:color="auto"/>
      </w:divBdr>
    </w:div>
    <w:div w:id="1153909702">
      <w:bodyDiv w:val="1"/>
      <w:marLeft w:val="0"/>
      <w:marRight w:val="0"/>
      <w:marTop w:val="0"/>
      <w:marBottom w:val="0"/>
      <w:divBdr>
        <w:top w:val="none" w:sz="0" w:space="0" w:color="auto"/>
        <w:left w:val="none" w:sz="0" w:space="0" w:color="auto"/>
        <w:bottom w:val="none" w:sz="0" w:space="0" w:color="auto"/>
        <w:right w:val="none" w:sz="0" w:space="0" w:color="auto"/>
      </w:divBdr>
    </w:div>
    <w:div w:id="1595825526">
      <w:bodyDiv w:val="1"/>
      <w:marLeft w:val="0"/>
      <w:marRight w:val="0"/>
      <w:marTop w:val="0"/>
      <w:marBottom w:val="0"/>
      <w:divBdr>
        <w:top w:val="none" w:sz="0" w:space="0" w:color="auto"/>
        <w:left w:val="none" w:sz="0" w:space="0" w:color="auto"/>
        <w:bottom w:val="none" w:sz="0" w:space="0" w:color="auto"/>
        <w:right w:val="none" w:sz="0" w:space="0" w:color="auto"/>
      </w:divBdr>
    </w:div>
    <w:div w:id="2076705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oleObject" Target="embeddings/oleObject1.bin"/><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hyperlink" Target="https://sede.uam.es/sede/quejasysugerencias" TargetMode="External"/><Relationship Id="rId14" Type="http://schemas.openxmlformats.org/officeDocument/2006/relationships/image" Target="media/image5.emf"/></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A9A9D3-19B4-48A0-B6BE-A6D24ADE95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11</Pages>
  <Words>794</Words>
  <Characters>4368</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Sede Electrónica de la UAM</vt:lpstr>
    </vt:vector>
  </TitlesOfParts>
  <Company>Universidad Autónoma de Madrid</Company>
  <LinksUpToDate>false</LinksUpToDate>
  <CharactersWithSpaces>5152</CharactersWithSpaces>
  <SharedDoc>false</SharedDoc>
  <HLinks>
    <vt:vector size="48" baseType="variant">
      <vt:variant>
        <vt:i4>3670128</vt:i4>
      </vt:variant>
      <vt:variant>
        <vt:i4>45</vt:i4>
      </vt:variant>
      <vt:variant>
        <vt:i4>0</vt:i4>
      </vt:variant>
      <vt:variant>
        <vt:i4>5</vt:i4>
      </vt:variant>
      <vt:variant>
        <vt:lpwstr>https://sede.uam.es/sede/quejasysugerencias</vt:lpwstr>
      </vt:variant>
      <vt:variant>
        <vt:lpwstr/>
      </vt:variant>
      <vt:variant>
        <vt:i4>1638457</vt:i4>
      </vt:variant>
      <vt:variant>
        <vt:i4>38</vt:i4>
      </vt:variant>
      <vt:variant>
        <vt:i4>0</vt:i4>
      </vt:variant>
      <vt:variant>
        <vt:i4>5</vt:i4>
      </vt:variant>
      <vt:variant>
        <vt:lpwstr/>
      </vt:variant>
      <vt:variant>
        <vt:lpwstr>_Toc32487793</vt:lpwstr>
      </vt:variant>
      <vt:variant>
        <vt:i4>1572921</vt:i4>
      </vt:variant>
      <vt:variant>
        <vt:i4>32</vt:i4>
      </vt:variant>
      <vt:variant>
        <vt:i4>0</vt:i4>
      </vt:variant>
      <vt:variant>
        <vt:i4>5</vt:i4>
      </vt:variant>
      <vt:variant>
        <vt:lpwstr/>
      </vt:variant>
      <vt:variant>
        <vt:lpwstr>_Toc32487792</vt:lpwstr>
      </vt:variant>
      <vt:variant>
        <vt:i4>1769529</vt:i4>
      </vt:variant>
      <vt:variant>
        <vt:i4>26</vt:i4>
      </vt:variant>
      <vt:variant>
        <vt:i4>0</vt:i4>
      </vt:variant>
      <vt:variant>
        <vt:i4>5</vt:i4>
      </vt:variant>
      <vt:variant>
        <vt:lpwstr/>
      </vt:variant>
      <vt:variant>
        <vt:lpwstr>_Toc32487791</vt:lpwstr>
      </vt:variant>
      <vt:variant>
        <vt:i4>1703993</vt:i4>
      </vt:variant>
      <vt:variant>
        <vt:i4>20</vt:i4>
      </vt:variant>
      <vt:variant>
        <vt:i4>0</vt:i4>
      </vt:variant>
      <vt:variant>
        <vt:i4>5</vt:i4>
      </vt:variant>
      <vt:variant>
        <vt:lpwstr/>
      </vt:variant>
      <vt:variant>
        <vt:lpwstr>_Toc32487790</vt:lpwstr>
      </vt:variant>
      <vt:variant>
        <vt:i4>1245240</vt:i4>
      </vt:variant>
      <vt:variant>
        <vt:i4>14</vt:i4>
      </vt:variant>
      <vt:variant>
        <vt:i4>0</vt:i4>
      </vt:variant>
      <vt:variant>
        <vt:i4>5</vt:i4>
      </vt:variant>
      <vt:variant>
        <vt:lpwstr/>
      </vt:variant>
      <vt:variant>
        <vt:lpwstr>_Toc32487789</vt:lpwstr>
      </vt:variant>
      <vt:variant>
        <vt:i4>1179704</vt:i4>
      </vt:variant>
      <vt:variant>
        <vt:i4>8</vt:i4>
      </vt:variant>
      <vt:variant>
        <vt:i4>0</vt:i4>
      </vt:variant>
      <vt:variant>
        <vt:i4>5</vt:i4>
      </vt:variant>
      <vt:variant>
        <vt:lpwstr/>
      </vt:variant>
      <vt:variant>
        <vt:lpwstr>_Toc32487788</vt:lpwstr>
      </vt:variant>
      <vt:variant>
        <vt:i4>1900600</vt:i4>
      </vt:variant>
      <vt:variant>
        <vt:i4>2</vt:i4>
      </vt:variant>
      <vt:variant>
        <vt:i4>0</vt:i4>
      </vt:variant>
      <vt:variant>
        <vt:i4>5</vt:i4>
      </vt:variant>
      <vt:variant>
        <vt:lpwstr/>
      </vt:variant>
      <vt:variant>
        <vt:lpwstr>_Toc32487787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Sede Electrónica de la UAM</dc:title>
  <dc:subject/>
  <dc:creator>Begoña Aráez Noguera</dc:creator>
  <cp:keywords/>
  <cp:lastModifiedBy>Santiago Temprano Lopez</cp:lastModifiedBy>
  <cp:revision>2</cp:revision>
  <cp:lastPrinted>2012-10-10T09:15:00Z</cp:lastPrinted>
  <dcterms:created xsi:type="dcterms:W3CDTF">2021-10-01T10:19:00Z</dcterms:created>
  <dcterms:modified xsi:type="dcterms:W3CDTF">2021-10-01T10:19:00Z</dcterms:modified>
</cp:coreProperties>
</file>